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A6F3" w14:textId="33DE7576" w:rsidR="00552AAF" w:rsidRDefault="00AC26A1">
      <w:pPr>
        <w:rPr>
          <w:b/>
          <w:bCs/>
        </w:rPr>
      </w:pPr>
      <w:r w:rsidRPr="00FA7779">
        <w:rPr>
          <w:b/>
          <w:bCs/>
          <w:highlight w:val="green"/>
        </w:rPr>
        <w:t>You are asked to automate a functionality that is not yet fully developed. How do you handle this?</w:t>
      </w:r>
    </w:p>
    <w:p w14:paraId="243CA3B3" w14:textId="77777777" w:rsidR="00AC26A1" w:rsidRPr="00AC26A1" w:rsidRDefault="00AC26A1" w:rsidP="00AC26A1">
      <w:pPr>
        <w:rPr>
          <w:b/>
          <w:bCs/>
        </w:rPr>
      </w:pPr>
      <w:r w:rsidRPr="00AC26A1">
        <w:rPr>
          <w:b/>
          <w:bCs/>
        </w:rPr>
        <w:t>1. Understand Current Scope</w:t>
      </w:r>
    </w:p>
    <w:p w14:paraId="2E524D02" w14:textId="77777777" w:rsidR="00AC26A1" w:rsidRPr="00AC26A1" w:rsidRDefault="00AC26A1" w:rsidP="00AC26A1">
      <w:pPr>
        <w:numPr>
          <w:ilvl w:val="0"/>
          <w:numId w:val="1"/>
        </w:numPr>
      </w:pPr>
      <w:r w:rsidRPr="00AC26A1">
        <w:t>What part of the functionality is ready</w:t>
      </w:r>
    </w:p>
    <w:p w14:paraId="266104F8" w14:textId="77777777" w:rsidR="00AC26A1" w:rsidRPr="00AC26A1" w:rsidRDefault="00AC26A1" w:rsidP="00AC26A1">
      <w:pPr>
        <w:numPr>
          <w:ilvl w:val="0"/>
          <w:numId w:val="1"/>
        </w:numPr>
      </w:pPr>
      <w:r w:rsidRPr="00AC26A1">
        <w:t>What part is still under development</w:t>
      </w:r>
    </w:p>
    <w:p w14:paraId="09BC2416" w14:textId="14675D90"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2.</w:t>
      </w:r>
      <w:r w:rsidRPr="00AC26A1">
        <w:rPr>
          <w:rFonts w:ascii="Segoe UI" w:eastAsia="Times New Roman" w:hAnsi="Segoe UI" w:cs="Segoe UI"/>
          <w:kern w:val="0"/>
          <w:sz w:val="21"/>
          <w:szCs w:val="21"/>
          <w14:ligatures w14:val="none"/>
        </w:rPr>
        <w:t xml:space="preserve">Automate the </w:t>
      </w:r>
      <w:r w:rsidRPr="00AC26A1">
        <w:rPr>
          <w:rFonts w:ascii="Segoe UI" w:eastAsia="Times New Roman" w:hAnsi="Segoe UI" w:cs="Segoe UI"/>
          <w:b/>
          <w:bCs/>
          <w:kern w:val="0"/>
          <w:sz w:val="21"/>
          <w:szCs w:val="21"/>
          <w14:ligatures w14:val="none"/>
        </w:rPr>
        <w:t>available flow up to the working point</w:t>
      </w:r>
    </w:p>
    <w:p w14:paraId="02022BEA" w14:textId="5557B9F8" w:rsidR="00AC26A1" w:rsidRPr="00AC26A1" w:rsidRDefault="00AC26A1" w:rsidP="00AC26A1">
      <w:pPr>
        <w:rPr>
          <w:b/>
          <w:bCs/>
        </w:rPr>
      </w:pPr>
      <w:r>
        <w:rPr>
          <w:b/>
          <w:bCs/>
        </w:rPr>
        <w:t>3.</w:t>
      </w:r>
      <w:r w:rsidRPr="00AC26A1">
        <w:rPr>
          <w:rFonts w:ascii="Segoe UI" w:eastAsia="Times New Roman" w:hAnsi="Segoe UI" w:cs="Segoe UI"/>
          <w:kern w:val="0"/>
          <w:sz w:val="21"/>
          <w:szCs w:val="21"/>
          <w14:ligatures w14:val="none"/>
        </w:rPr>
        <w:t xml:space="preserve"> </w:t>
      </w:r>
      <w:r w:rsidRPr="00AC26A1">
        <w:rPr>
          <w:b/>
          <w:bCs/>
        </w:rPr>
        <w:t>Skip for Incomplete Parts</w:t>
      </w:r>
    </w:p>
    <w:p w14:paraId="52378416" w14:textId="5F196971" w:rsidR="00AC26A1" w:rsidRPr="00AC26A1" w:rsidRDefault="00AC26A1" w:rsidP="00AC26A1">
      <w:pPr>
        <w:rPr>
          <w:b/>
          <w:bCs/>
        </w:rPr>
      </w:pPr>
      <w:r>
        <w:rPr>
          <w:b/>
          <w:bCs/>
        </w:rPr>
        <w:t>4.</w:t>
      </w:r>
      <w:r w:rsidRPr="00AC26A1">
        <w:rPr>
          <w:rFonts w:ascii="Segoe UI" w:eastAsia="Times New Roman" w:hAnsi="Segoe UI" w:cs="Segoe UI"/>
          <w:kern w:val="0"/>
          <w:sz w:val="21"/>
          <w:szCs w:val="21"/>
          <w14:ligatures w14:val="none"/>
        </w:rPr>
        <w:t xml:space="preserve"> </w:t>
      </w:r>
      <w:r w:rsidRPr="00AC26A1">
        <w:rPr>
          <w:b/>
          <w:bCs/>
        </w:rPr>
        <w:t>Adjust assertions until feature stabilizes</w:t>
      </w:r>
    </w:p>
    <w:p w14:paraId="13EA6FB1" w14:textId="4D79EC6B" w:rsidR="00AC26A1" w:rsidRPr="00AC26A1" w:rsidRDefault="00AC26A1" w:rsidP="00AC26A1">
      <w:pPr>
        <w:rPr>
          <w:b/>
          <w:bCs/>
        </w:rPr>
      </w:pPr>
      <w:r>
        <w:rPr>
          <w:b/>
          <w:bCs/>
        </w:rPr>
        <w:t>5.</w:t>
      </w:r>
      <w:r w:rsidRPr="00AC26A1">
        <w:rPr>
          <w:rFonts w:ascii="Segoe UI" w:eastAsia="Times New Roman" w:hAnsi="Segoe UI" w:cs="Segoe UI"/>
          <w:kern w:val="0"/>
          <w:sz w:val="21"/>
          <w:szCs w:val="21"/>
          <w14:ligatures w14:val="none"/>
        </w:rPr>
        <w:t xml:space="preserve"> </w:t>
      </w:r>
      <w:r w:rsidRPr="00AC26A1">
        <w:rPr>
          <w:b/>
          <w:bCs/>
        </w:rPr>
        <w:t>Use Page Object Model (POM)</w:t>
      </w:r>
    </w:p>
    <w:p w14:paraId="23CBA3DB" w14:textId="77777777" w:rsidR="00AC26A1" w:rsidRPr="00AC26A1" w:rsidRDefault="00AC26A1" w:rsidP="00AC26A1">
      <w:pPr>
        <w:numPr>
          <w:ilvl w:val="0"/>
          <w:numId w:val="2"/>
        </w:numPr>
      </w:pPr>
      <w:r w:rsidRPr="00AC26A1">
        <w:t>Easy to update when feature is complete</w:t>
      </w:r>
    </w:p>
    <w:p w14:paraId="5659D822" w14:textId="77777777" w:rsidR="00AC26A1" w:rsidRPr="00AC26A1" w:rsidRDefault="00AC26A1" w:rsidP="00AC26A1">
      <w:pPr>
        <w:numPr>
          <w:ilvl w:val="0"/>
          <w:numId w:val="2"/>
        </w:numPr>
      </w:pPr>
      <w:r w:rsidRPr="00AC26A1">
        <w:t>Minimal code changes later</w:t>
      </w:r>
    </w:p>
    <w:p w14:paraId="5352AFC1" w14:textId="22234284" w:rsidR="00AC26A1" w:rsidRPr="00AC26A1" w:rsidRDefault="00AC26A1" w:rsidP="00AC26A1">
      <w:pPr>
        <w:rPr>
          <w:b/>
          <w:bCs/>
        </w:rPr>
      </w:pPr>
      <w:r>
        <w:rPr>
          <w:b/>
          <w:bCs/>
        </w:rPr>
        <w:t>6.</w:t>
      </w:r>
      <w:r w:rsidRPr="00AC26A1">
        <w:rPr>
          <w:rFonts w:ascii="Segoe UI" w:eastAsia="Times New Roman" w:hAnsi="Segoe UI" w:cs="Segoe UI"/>
          <w:b/>
          <w:bCs/>
          <w:kern w:val="0"/>
          <w:sz w:val="36"/>
          <w:szCs w:val="36"/>
          <w14:ligatures w14:val="none"/>
        </w:rPr>
        <w:t xml:space="preserve"> </w:t>
      </w:r>
      <w:r w:rsidRPr="00AC26A1">
        <w:rPr>
          <w:b/>
          <w:bCs/>
        </w:rPr>
        <w:t>Collaborate with Developers</w:t>
      </w:r>
    </w:p>
    <w:p w14:paraId="262D6F6F" w14:textId="0D1D3AF6" w:rsidR="00AC26A1" w:rsidRPr="00AC26A1" w:rsidRDefault="00AC26A1" w:rsidP="00AC26A1">
      <w:r w:rsidRPr="00AC26A1">
        <w:t xml:space="preserve"> Stay in sync with:</w:t>
      </w:r>
    </w:p>
    <w:p w14:paraId="3818B384" w14:textId="77777777" w:rsidR="00AC26A1" w:rsidRPr="00AC26A1" w:rsidRDefault="00AC26A1" w:rsidP="00AC26A1">
      <w:pPr>
        <w:numPr>
          <w:ilvl w:val="0"/>
          <w:numId w:val="3"/>
        </w:numPr>
      </w:pPr>
      <w:r w:rsidRPr="00AC26A1">
        <w:t>Dev progress</w:t>
      </w:r>
    </w:p>
    <w:p w14:paraId="26AB9FA7" w14:textId="77777777" w:rsidR="00AC26A1" w:rsidRPr="00AC26A1" w:rsidRDefault="00AC26A1" w:rsidP="00AC26A1">
      <w:pPr>
        <w:numPr>
          <w:ilvl w:val="0"/>
          <w:numId w:val="3"/>
        </w:numPr>
      </w:pPr>
      <w:r w:rsidRPr="00AC26A1">
        <w:t>API readiness</w:t>
      </w:r>
    </w:p>
    <w:p w14:paraId="21189533" w14:textId="77777777" w:rsidR="00AC26A1" w:rsidRPr="00AC26A1" w:rsidRDefault="00AC26A1" w:rsidP="00AC26A1">
      <w:pPr>
        <w:numPr>
          <w:ilvl w:val="0"/>
          <w:numId w:val="3"/>
        </w:numPr>
      </w:pPr>
      <w:r w:rsidRPr="00AC26A1">
        <w:t>UI changes</w:t>
      </w:r>
    </w:p>
    <w:p w14:paraId="0B1AFB0D" w14:textId="1B2AAC0A" w:rsidR="00AC26A1" w:rsidRPr="00AC26A1" w:rsidRDefault="00AC26A1" w:rsidP="00AC26A1">
      <w:pPr>
        <w:rPr>
          <w:b/>
          <w:bCs/>
        </w:rPr>
      </w:pPr>
      <w:r>
        <w:rPr>
          <w:b/>
          <w:bCs/>
        </w:rPr>
        <w:t>7.</w:t>
      </w:r>
      <w:r w:rsidRPr="00AC26A1">
        <w:rPr>
          <w:b/>
          <w:bCs/>
        </w:rPr>
        <w:t xml:space="preserve"> Gradually Enhance Tests</w:t>
      </w:r>
    </w:p>
    <w:p w14:paraId="251DE60F" w14:textId="311F8745" w:rsidR="00AC26A1" w:rsidRPr="00AC26A1" w:rsidRDefault="00AC26A1" w:rsidP="00AC26A1">
      <w:r w:rsidRPr="00AC26A1">
        <w:rPr>
          <w:b/>
          <w:bCs/>
        </w:rPr>
        <w:t xml:space="preserve"> </w:t>
      </w:r>
      <w:r w:rsidRPr="00AC26A1">
        <w:t>Once feature is ready:</w:t>
      </w:r>
    </w:p>
    <w:p w14:paraId="070F9A1B" w14:textId="77777777" w:rsidR="00AC26A1" w:rsidRPr="00AC26A1" w:rsidRDefault="00AC26A1" w:rsidP="00AC26A1">
      <w:pPr>
        <w:numPr>
          <w:ilvl w:val="0"/>
          <w:numId w:val="4"/>
        </w:numPr>
      </w:pPr>
      <w:r w:rsidRPr="00AC26A1">
        <w:t>Remove skip/fixme</w:t>
      </w:r>
    </w:p>
    <w:p w14:paraId="7C97AA50" w14:textId="77777777" w:rsidR="00AC26A1" w:rsidRPr="00AC26A1" w:rsidRDefault="00AC26A1" w:rsidP="00AC26A1">
      <w:pPr>
        <w:numPr>
          <w:ilvl w:val="0"/>
          <w:numId w:val="4"/>
        </w:numPr>
      </w:pPr>
      <w:r w:rsidRPr="00AC26A1">
        <w:t>Add full validations</w:t>
      </w:r>
    </w:p>
    <w:p w14:paraId="616DBB38" w14:textId="77777777" w:rsidR="00AC26A1" w:rsidRPr="00AC26A1" w:rsidRDefault="00AC26A1" w:rsidP="00AC26A1">
      <w:pPr>
        <w:numPr>
          <w:ilvl w:val="0"/>
          <w:numId w:val="4"/>
        </w:numPr>
      </w:pPr>
      <w:r w:rsidRPr="00AC26A1">
        <w:t>Strengthen assertions</w:t>
      </w:r>
    </w:p>
    <w:p w14:paraId="6B8D6D9B" w14:textId="4A0A1D68" w:rsidR="00AC26A1" w:rsidRPr="00AC26A1" w:rsidRDefault="00AC26A1" w:rsidP="00AC26A1">
      <w:pPr>
        <w:rPr>
          <w:b/>
          <w:bCs/>
        </w:rPr>
      </w:pPr>
      <w:r>
        <w:rPr>
          <w:b/>
          <w:bCs/>
        </w:rPr>
        <w:t>8.</w:t>
      </w:r>
      <w:r w:rsidRPr="00AC26A1">
        <w:rPr>
          <w:b/>
          <w:bCs/>
        </w:rPr>
        <w:t xml:space="preserve"> Document Assumptions</w:t>
      </w:r>
    </w:p>
    <w:p w14:paraId="2BB2D636" w14:textId="219531DE" w:rsidR="00AC26A1" w:rsidRPr="00AC26A1" w:rsidRDefault="00AC26A1" w:rsidP="00AC26A1">
      <w:r w:rsidRPr="00AC26A1">
        <w:rPr>
          <w:b/>
          <w:bCs/>
        </w:rPr>
        <w:t xml:space="preserve"> </w:t>
      </w:r>
      <w:r w:rsidRPr="00AC26A1">
        <w:t>Clearly mention:</w:t>
      </w:r>
    </w:p>
    <w:p w14:paraId="06D095AF" w14:textId="77777777" w:rsidR="00AC26A1" w:rsidRPr="00AC26A1" w:rsidRDefault="00AC26A1" w:rsidP="00AC26A1">
      <w:pPr>
        <w:numPr>
          <w:ilvl w:val="0"/>
          <w:numId w:val="5"/>
        </w:numPr>
      </w:pPr>
      <w:r w:rsidRPr="00AC26A1">
        <w:t>What is covered</w:t>
      </w:r>
    </w:p>
    <w:p w14:paraId="0B0B19AB" w14:textId="77777777" w:rsidR="00AC26A1" w:rsidRDefault="00AC26A1" w:rsidP="00AC26A1">
      <w:pPr>
        <w:numPr>
          <w:ilvl w:val="0"/>
          <w:numId w:val="5"/>
        </w:numPr>
      </w:pPr>
      <w:r w:rsidRPr="00AC26A1">
        <w:t>What is pending</w:t>
      </w:r>
    </w:p>
    <w:p w14:paraId="6ADF2B53" w14:textId="77777777" w:rsidR="00AC26A1" w:rsidRDefault="00AC26A1" w:rsidP="00AC26A1"/>
    <w:p w14:paraId="7AA536B4" w14:textId="2FCAD447" w:rsidR="00AC26A1" w:rsidRPr="00AC26A1" w:rsidRDefault="00AC26A1" w:rsidP="00AC26A1">
      <w:pPr>
        <w:rPr>
          <w:b/>
          <w:bCs/>
        </w:rPr>
      </w:pPr>
      <w:r w:rsidRPr="00630291">
        <w:rPr>
          <w:b/>
          <w:bCs/>
          <w:highlight w:val="green"/>
        </w:rPr>
        <w:t>If a Test fails, what will be your next step?</w:t>
      </w:r>
    </w:p>
    <w:p w14:paraId="45B40662" w14:textId="6FA589CA" w:rsidR="00AC26A1" w:rsidRPr="00AC26A1" w:rsidRDefault="00AC26A1" w:rsidP="00AC26A1">
      <w:pPr>
        <w:rPr>
          <w:b/>
          <w:bCs/>
        </w:rPr>
      </w:pPr>
      <w:r w:rsidRPr="00AC26A1">
        <w:rPr>
          <w:b/>
          <w:bCs/>
        </w:rPr>
        <w:lastRenderedPageBreak/>
        <w:t>1. Analyze the Error Message</w:t>
      </w:r>
      <w:r>
        <w:rPr>
          <w:b/>
          <w:bCs/>
        </w:rPr>
        <w:t xml:space="preserve">: </w:t>
      </w:r>
      <w:r w:rsidRPr="00AC26A1">
        <w:t>Failure reason</w:t>
      </w:r>
    </w:p>
    <w:p w14:paraId="75F19854" w14:textId="37BDBCD9" w:rsidR="00AC26A1" w:rsidRPr="00AC26A1" w:rsidRDefault="00AC26A1" w:rsidP="00AC26A1">
      <w:pPr>
        <w:rPr>
          <w:b/>
          <w:bCs/>
        </w:rPr>
      </w:pPr>
      <w:r w:rsidRPr="00AC26A1">
        <w:rPr>
          <w:b/>
          <w:bCs/>
        </w:rPr>
        <w:t>2. Check Test Logs &amp; Reports</w:t>
      </w:r>
      <w:r>
        <w:rPr>
          <w:b/>
          <w:bCs/>
        </w:rPr>
        <w:t xml:space="preserve">: </w:t>
      </w:r>
      <w:r w:rsidRPr="00AC26A1">
        <w:t>Console logs</w:t>
      </w:r>
    </w:p>
    <w:p w14:paraId="53F3931F" w14:textId="354BC579" w:rsidR="00AC26A1" w:rsidRPr="00AC26A1" w:rsidRDefault="00AC26A1" w:rsidP="00AC26A1">
      <w:r w:rsidRPr="00AC26A1">
        <w:rPr>
          <w:b/>
          <w:bCs/>
        </w:rPr>
        <w:t>3. Use Debugging Tools</w:t>
      </w:r>
      <w:r>
        <w:rPr>
          <w:b/>
          <w:bCs/>
        </w:rPr>
        <w:t xml:space="preserve">: </w:t>
      </w:r>
      <w:r w:rsidRPr="00AC26A1">
        <w:t>to trace the issue</w:t>
      </w:r>
    </w:p>
    <w:p w14:paraId="64F59F96" w14:textId="77777777" w:rsidR="00AC26A1" w:rsidRPr="00AC26A1" w:rsidRDefault="00AC26A1" w:rsidP="00AC26A1">
      <w:pPr>
        <w:rPr>
          <w:b/>
          <w:bCs/>
        </w:rPr>
      </w:pPr>
      <w:r w:rsidRPr="00AC26A1">
        <w:rPr>
          <w:b/>
          <w:bCs/>
        </w:rPr>
        <w:t>4. Verify Locators</w:t>
      </w:r>
    </w:p>
    <w:p w14:paraId="3DF83873" w14:textId="77777777" w:rsidR="00AC26A1" w:rsidRPr="00AC26A1" w:rsidRDefault="00AC26A1" w:rsidP="00AC26A1">
      <w:r w:rsidRPr="00AC26A1">
        <w:rPr>
          <w:rFonts w:ascii="Segoe UI Emoji" w:hAnsi="Segoe UI Emoji" w:cs="Segoe UI Emoji"/>
        </w:rPr>
        <w:t>👉</w:t>
      </w:r>
      <w:r w:rsidRPr="00AC26A1">
        <w:t xml:space="preserve"> Check if locator is:</w:t>
      </w:r>
    </w:p>
    <w:p w14:paraId="769A7063" w14:textId="77777777" w:rsidR="00AC26A1" w:rsidRPr="00AC26A1" w:rsidRDefault="00AC26A1" w:rsidP="00F338DA">
      <w:pPr>
        <w:numPr>
          <w:ilvl w:val="0"/>
          <w:numId w:val="6"/>
        </w:numPr>
      </w:pPr>
      <w:r w:rsidRPr="00AC26A1">
        <w:t>Correct</w:t>
      </w:r>
    </w:p>
    <w:p w14:paraId="1DD6734A" w14:textId="77777777" w:rsidR="00AC26A1" w:rsidRPr="00AC26A1" w:rsidRDefault="00AC26A1" w:rsidP="00F338DA">
      <w:pPr>
        <w:numPr>
          <w:ilvl w:val="0"/>
          <w:numId w:val="6"/>
        </w:numPr>
      </w:pPr>
      <w:r w:rsidRPr="00AC26A1">
        <w:t>Unique</w:t>
      </w:r>
    </w:p>
    <w:p w14:paraId="4C493FD0" w14:textId="77777777" w:rsidR="00AC26A1" w:rsidRPr="00AC26A1" w:rsidRDefault="00AC26A1" w:rsidP="00AC26A1">
      <w:pPr>
        <w:rPr>
          <w:b/>
          <w:bCs/>
        </w:rPr>
      </w:pPr>
      <w:r w:rsidRPr="00AC26A1">
        <w:rPr>
          <w:b/>
          <w:bCs/>
        </w:rPr>
        <w:t>5. Check for Timing Issues</w:t>
      </w:r>
    </w:p>
    <w:p w14:paraId="3121F54A" w14:textId="77777777" w:rsidR="00AC26A1" w:rsidRPr="00AC26A1" w:rsidRDefault="00AC26A1" w:rsidP="00AC26A1">
      <w:r w:rsidRPr="00AC26A1">
        <w:rPr>
          <w:rFonts w:ascii="Segoe UI Emoji" w:hAnsi="Segoe UI Emoji" w:cs="Segoe UI Emoji"/>
        </w:rPr>
        <w:t>👉</w:t>
      </w:r>
      <w:r w:rsidRPr="00AC26A1">
        <w:t xml:space="preserve"> Common cause of failures:</w:t>
      </w:r>
    </w:p>
    <w:p w14:paraId="7ECBF2D8" w14:textId="77777777" w:rsidR="00AC26A1" w:rsidRPr="00AC26A1" w:rsidRDefault="00AC26A1" w:rsidP="00F338DA">
      <w:pPr>
        <w:numPr>
          <w:ilvl w:val="0"/>
          <w:numId w:val="7"/>
        </w:numPr>
      </w:pPr>
      <w:r w:rsidRPr="00AC26A1">
        <w:t>Element not loaded</w:t>
      </w:r>
    </w:p>
    <w:p w14:paraId="713035F0" w14:textId="77777777" w:rsidR="00AC26A1" w:rsidRPr="00AC26A1" w:rsidRDefault="00AC26A1" w:rsidP="00F338DA">
      <w:pPr>
        <w:numPr>
          <w:ilvl w:val="0"/>
          <w:numId w:val="7"/>
        </w:numPr>
      </w:pPr>
      <w:r w:rsidRPr="00AC26A1">
        <w:t>Slow page</w:t>
      </w:r>
    </w:p>
    <w:p w14:paraId="2220BA04" w14:textId="77777777" w:rsidR="00AC26A1" w:rsidRPr="00AC26A1" w:rsidRDefault="00AC26A1" w:rsidP="00AC26A1">
      <w:pPr>
        <w:rPr>
          <w:b/>
          <w:bCs/>
        </w:rPr>
      </w:pPr>
      <w:r w:rsidRPr="00AC26A1">
        <w:rPr>
          <w:b/>
          <w:bCs/>
        </w:rPr>
        <w:t>6. Run Test Locally</w:t>
      </w:r>
    </w:p>
    <w:p w14:paraId="5C8CEC44" w14:textId="77777777" w:rsidR="00AC26A1" w:rsidRPr="00AC26A1" w:rsidRDefault="00AC26A1" w:rsidP="00AC26A1">
      <w:r w:rsidRPr="00AC26A1">
        <w:rPr>
          <w:rFonts w:ascii="Segoe UI Emoji" w:hAnsi="Segoe UI Emoji" w:cs="Segoe UI Emoji"/>
        </w:rPr>
        <w:t>👉</w:t>
      </w:r>
      <w:r w:rsidRPr="00AC26A1">
        <w:t xml:space="preserve"> Re-run the test:</w:t>
      </w:r>
    </w:p>
    <w:p w14:paraId="2550CB1D" w14:textId="77777777" w:rsidR="00AC26A1" w:rsidRPr="00AC26A1" w:rsidRDefault="00AC26A1" w:rsidP="00F338DA">
      <w:pPr>
        <w:numPr>
          <w:ilvl w:val="0"/>
          <w:numId w:val="8"/>
        </w:numPr>
      </w:pPr>
      <w:r w:rsidRPr="00AC26A1">
        <w:t>Individually</w:t>
      </w:r>
    </w:p>
    <w:p w14:paraId="278CEC48" w14:textId="77777777" w:rsidR="00AC26A1" w:rsidRPr="00AC26A1" w:rsidRDefault="00AC26A1" w:rsidP="00F338DA">
      <w:pPr>
        <w:numPr>
          <w:ilvl w:val="0"/>
          <w:numId w:val="8"/>
        </w:numPr>
      </w:pPr>
      <w:r w:rsidRPr="00AC26A1">
        <w:t>In headed mode</w:t>
      </w:r>
    </w:p>
    <w:p w14:paraId="08AC3B2D" w14:textId="77777777" w:rsidR="00AC26A1" w:rsidRPr="00AC26A1" w:rsidRDefault="00AC26A1" w:rsidP="00AC26A1">
      <w:pPr>
        <w:rPr>
          <w:b/>
          <w:bCs/>
        </w:rPr>
      </w:pPr>
      <w:r w:rsidRPr="00AC26A1">
        <w:rPr>
          <w:b/>
          <w:bCs/>
        </w:rPr>
        <w:t>7. Check Environment Issues</w:t>
      </w:r>
    </w:p>
    <w:p w14:paraId="5266D80F" w14:textId="77777777" w:rsidR="00AC26A1" w:rsidRPr="00AC26A1" w:rsidRDefault="00AC26A1" w:rsidP="00F338DA">
      <w:pPr>
        <w:numPr>
          <w:ilvl w:val="0"/>
          <w:numId w:val="9"/>
        </w:numPr>
      </w:pPr>
      <w:r w:rsidRPr="00AC26A1">
        <w:t xml:space="preserve">Is the failure: </w:t>
      </w:r>
    </w:p>
    <w:p w14:paraId="4E7B9673" w14:textId="77777777" w:rsidR="00AC26A1" w:rsidRPr="00AC26A1" w:rsidRDefault="00AC26A1" w:rsidP="00F338DA">
      <w:pPr>
        <w:numPr>
          <w:ilvl w:val="1"/>
          <w:numId w:val="9"/>
        </w:numPr>
      </w:pPr>
      <w:r w:rsidRPr="00AC26A1">
        <w:t>Only in CI?</w:t>
      </w:r>
    </w:p>
    <w:p w14:paraId="7647909E" w14:textId="77777777" w:rsidR="00AC26A1" w:rsidRPr="00AC26A1" w:rsidRDefault="00AC26A1" w:rsidP="00F338DA">
      <w:pPr>
        <w:numPr>
          <w:ilvl w:val="1"/>
          <w:numId w:val="9"/>
        </w:numPr>
      </w:pPr>
      <w:r w:rsidRPr="00AC26A1">
        <w:t>Only in a specific browser?</w:t>
      </w:r>
    </w:p>
    <w:p w14:paraId="11A96E30" w14:textId="149ACC48"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8.</w:t>
      </w:r>
      <w:r w:rsidRPr="00AC26A1">
        <w:rPr>
          <w:rFonts w:ascii="Segoe UI" w:eastAsia="Times New Roman" w:hAnsi="Segoe UI" w:cs="Segoe UI"/>
          <w:kern w:val="0"/>
          <w:sz w:val="21"/>
          <w:szCs w:val="21"/>
          <w14:ligatures w14:val="none"/>
        </w:rPr>
        <w:t xml:space="preserve"> Identify Type of Failure</w:t>
      </w:r>
    </w:p>
    <w:p w14:paraId="2D799E8C" w14:textId="77777777" w:rsidR="00AC26A1" w:rsidRDefault="00AC26A1" w:rsidP="00AC26A1">
      <w:r w:rsidRPr="00AC26A1">
        <w:t>9. Fix or Report</w:t>
      </w:r>
    </w:p>
    <w:p w14:paraId="1555B301" w14:textId="251B9040" w:rsidR="00AC26A1" w:rsidRPr="00AC26A1" w:rsidRDefault="00AC26A1" w:rsidP="00AC26A1">
      <w:r w:rsidRPr="00AC26A1">
        <w:t>10. Re-run and Validate</w:t>
      </w:r>
    </w:p>
    <w:p w14:paraId="30937885" w14:textId="77777777" w:rsidR="00AC26A1" w:rsidRDefault="00AC26A1" w:rsidP="00AC26A1"/>
    <w:p w14:paraId="290FBA6A" w14:textId="66891949" w:rsidR="00AC26A1" w:rsidRPr="00AC26A1" w:rsidRDefault="00AC26A1" w:rsidP="00AC26A1">
      <w:pPr>
        <w:rPr>
          <w:b/>
          <w:bCs/>
        </w:rPr>
      </w:pPr>
      <w:r w:rsidRPr="00795E69">
        <w:rPr>
          <w:b/>
          <w:bCs/>
          <w:highlight w:val="green"/>
        </w:rPr>
        <w:t>If the application has minor changes, what would be your approach to modifying the Automation scripts?</w:t>
      </w:r>
    </w:p>
    <w:p w14:paraId="3B0A1827" w14:textId="77777777" w:rsidR="00AC26A1" w:rsidRPr="00AC26A1" w:rsidRDefault="00AC26A1" w:rsidP="00AC26A1">
      <w:pPr>
        <w:rPr>
          <w:b/>
          <w:bCs/>
        </w:rPr>
      </w:pPr>
      <w:r w:rsidRPr="00AC26A1">
        <w:rPr>
          <w:b/>
          <w:bCs/>
        </w:rPr>
        <w:t>1. Identify the Impact of Change</w:t>
      </w:r>
    </w:p>
    <w:p w14:paraId="0D4D570E" w14:textId="77777777" w:rsidR="00AC26A1" w:rsidRPr="00AC26A1" w:rsidRDefault="00AC26A1" w:rsidP="00AC26A1">
      <w:r w:rsidRPr="00AC26A1">
        <w:rPr>
          <w:rFonts w:ascii="Segoe UI Emoji" w:hAnsi="Segoe UI Emoji" w:cs="Segoe UI Emoji"/>
        </w:rPr>
        <w:lastRenderedPageBreak/>
        <w:t>👉</w:t>
      </w:r>
      <w:r w:rsidRPr="00AC26A1">
        <w:t xml:space="preserve"> First, I analyze:</w:t>
      </w:r>
    </w:p>
    <w:p w14:paraId="6B11611E" w14:textId="77777777" w:rsidR="00AC26A1" w:rsidRPr="00AC26A1" w:rsidRDefault="00AC26A1" w:rsidP="00F338DA">
      <w:pPr>
        <w:numPr>
          <w:ilvl w:val="0"/>
          <w:numId w:val="10"/>
        </w:numPr>
      </w:pPr>
      <w:r w:rsidRPr="00AC26A1">
        <w:t>What exactly has changed (UI, locator, flow, text, etc.)</w:t>
      </w:r>
    </w:p>
    <w:p w14:paraId="14C79C1C" w14:textId="77777777" w:rsidR="00AC26A1" w:rsidRPr="00AC26A1" w:rsidRDefault="00AC26A1" w:rsidP="00F338DA">
      <w:pPr>
        <w:numPr>
          <w:ilvl w:val="0"/>
          <w:numId w:val="10"/>
        </w:numPr>
      </w:pPr>
      <w:r w:rsidRPr="00AC26A1">
        <w:t>Which test cases are affected</w:t>
      </w:r>
    </w:p>
    <w:p w14:paraId="1B4FA42C" w14:textId="77777777" w:rsidR="00AC26A1" w:rsidRPr="00765E79" w:rsidRDefault="00AC26A1" w:rsidP="00AC26A1">
      <w:pPr>
        <w:rPr>
          <w:b/>
          <w:bCs/>
        </w:rPr>
      </w:pPr>
      <w:r w:rsidRPr="00765E79">
        <w:rPr>
          <w:b/>
          <w:bCs/>
        </w:rPr>
        <w:t>2. Update Only Affected Areas</w:t>
      </w:r>
    </w:p>
    <w:p w14:paraId="7DB2D23E" w14:textId="5959EA8C" w:rsidR="00AC26A1" w:rsidRPr="00AC26A1" w:rsidRDefault="00AC26A1" w:rsidP="00AC26A1">
      <w:r>
        <w:rPr>
          <w:rFonts w:ascii="Segoe UI Emoji" w:hAnsi="Segoe UI Emoji" w:cs="Segoe UI Emoji"/>
        </w:rPr>
        <w:t>👉</w:t>
      </w:r>
      <w:r>
        <w:t xml:space="preserve"> I modify only the specific parts impacted, such as</w:t>
      </w:r>
    </w:p>
    <w:p w14:paraId="44AA9FB7" w14:textId="77777777" w:rsidR="00AC26A1" w:rsidRPr="00AC26A1" w:rsidRDefault="00AC26A1" w:rsidP="00AC26A1">
      <w:pPr>
        <w:rPr>
          <w:b/>
          <w:bCs/>
        </w:rPr>
      </w:pPr>
      <w:r w:rsidRPr="00AC26A1">
        <w:rPr>
          <w:b/>
          <w:bCs/>
        </w:rPr>
        <w:t>3. Use Page Object Model (POM) Advantage</w:t>
      </w:r>
    </w:p>
    <w:p w14:paraId="60BE147C"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If using POM:</w:t>
      </w:r>
    </w:p>
    <w:p w14:paraId="7724C431" w14:textId="77777777" w:rsidR="00AC26A1" w:rsidRPr="00AC26A1" w:rsidRDefault="00AC26A1" w:rsidP="00F338DA">
      <w:pPr>
        <w:numPr>
          <w:ilvl w:val="0"/>
          <w:numId w:val="11"/>
        </w:numPr>
        <w:rPr>
          <w:b/>
          <w:bCs/>
        </w:rPr>
      </w:pPr>
      <w:r w:rsidRPr="00AC26A1">
        <w:rPr>
          <w:b/>
          <w:bCs/>
        </w:rPr>
        <w:t>Update locators in one place (page class)</w:t>
      </w:r>
    </w:p>
    <w:p w14:paraId="4369F868"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4. Update Locators Strategically</w:t>
      </w:r>
    </w:p>
    <w:p w14:paraId="5BF561D3" w14:textId="77777777" w:rsidR="00AC26A1" w:rsidRPr="00AC26A1" w:rsidRDefault="00AC26A1" w:rsidP="00AC26A1">
      <w:pPr>
        <w:rPr>
          <w:b/>
          <w:bCs/>
        </w:rPr>
      </w:pPr>
      <w:r w:rsidRPr="00AC26A1">
        <w:rPr>
          <w:b/>
          <w:bCs/>
        </w:rPr>
        <w:t>5. Validate Changes Locally</w:t>
      </w:r>
    </w:p>
    <w:p w14:paraId="1801B383" w14:textId="77777777" w:rsidR="00AC26A1" w:rsidRPr="00AC26A1" w:rsidRDefault="00AC26A1" w:rsidP="00AC26A1">
      <w:pPr>
        <w:rPr>
          <w:b/>
          <w:bCs/>
        </w:rPr>
      </w:pPr>
      <w:r w:rsidRPr="00AC26A1">
        <w:rPr>
          <w:b/>
          <w:bCs/>
        </w:rPr>
        <w:t>6. Check for Side Effects</w:t>
      </w:r>
    </w:p>
    <w:p w14:paraId="14506F1A"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Ensure:</w:t>
      </w:r>
    </w:p>
    <w:p w14:paraId="6CC2E8FF" w14:textId="77777777" w:rsidR="00AC26A1" w:rsidRPr="00AC26A1" w:rsidRDefault="00AC26A1" w:rsidP="00F338DA">
      <w:pPr>
        <w:numPr>
          <w:ilvl w:val="0"/>
          <w:numId w:val="12"/>
        </w:numPr>
        <w:rPr>
          <w:b/>
          <w:bCs/>
        </w:rPr>
      </w:pPr>
      <w:r w:rsidRPr="00AC26A1">
        <w:rPr>
          <w:b/>
          <w:bCs/>
        </w:rPr>
        <w:t>Other tests are not impacted</w:t>
      </w:r>
    </w:p>
    <w:p w14:paraId="0C717374" w14:textId="77777777" w:rsidR="00AC26A1" w:rsidRPr="00AC26A1" w:rsidRDefault="00AC26A1" w:rsidP="00F338DA">
      <w:pPr>
        <w:numPr>
          <w:ilvl w:val="0"/>
          <w:numId w:val="12"/>
        </w:numPr>
        <w:rPr>
          <w:b/>
          <w:bCs/>
        </w:rPr>
      </w:pPr>
      <w:r w:rsidRPr="00AC26A1">
        <w:rPr>
          <w:b/>
          <w:bCs/>
        </w:rPr>
        <w:t>No regression issues</w:t>
      </w:r>
    </w:p>
    <w:p w14:paraId="4A378F10" w14:textId="77777777" w:rsidR="00AC26A1" w:rsidRPr="00765E79" w:rsidRDefault="00AC26A1" w:rsidP="00AC26A1">
      <w:pPr>
        <w:spacing w:after="0" w:line="300" w:lineRule="atLeast"/>
        <w:rPr>
          <w:rFonts w:ascii="Segoe UI" w:eastAsia="Times New Roman" w:hAnsi="Segoe UI" w:cs="Segoe UI"/>
          <w:b/>
          <w:bCs/>
          <w:kern w:val="0"/>
          <w:sz w:val="21"/>
          <w:szCs w:val="21"/>
          <w14:ligatures w14:val="none"/>
        </w:rPr>
      </w:pPr>
      <w:r w:rsidRPr="00765E79">
        <w:rPr>
          <w:rFonts w:ascii="Segoe UI" w:eastAsia="Times New Roman" w:hAnsi="Segoe UI" w:cs="Segoe UI"/>
          <w:b/>
          <w:bCs/>
          <w:kern w:val="0"/>
          <w:sz w:val="21"/>
          <w:szCs w:val="21"/>
          <w14:ligatures w14:val="none"/>
        </w:rPr>
        <w:t>7. Update Assertions if Required</w:t>
      </w:r>
    </w:p>
    <w:p w14:paraId="7BFD31DE" w14:textId="41083D53" w:rsidR="00AC26A1" w:rsidRPr="00AC26A1" w:rsidRDefault="00AC26A1" w:rsidP="00AC26A1">
      <w:pPr>
        <w:rPr>
          <w:b/>
          <w:bCs/>
        </w:rPr>
      </w:pPr>
      <w:r>
        <w:rPr>
          <w:b/>
          <w:bCs/>
        </w:rPr>
        <w:t>8.</w:t>
      </w:r>
      <w:r w:rsidRPr="00AC26A1">
        <w:rPr>
          <w:b/>
          <w:bCs/>
        </w:rPr>
        <w:t>Commit with Proper Documentation</w:t>
      </w:r>
    </w:p>
    <w:p w14:paraId="3B6EFB73"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Clearly document:</w:t>
      </w:r>
    </w:p>
    <w:p w14:paraId="2BB1308A" w14:textId="77777777" w:rsidR="00AC26A1" w:rsidRPr="00AC26A1" w:rsidRDefault="00AC26A1" w:rsidP="00F338DA">
      <w:pPr>
        <w:numPr>
          <w:ilvl w:val="0"/>
          <w:numId w:val="13"/>
        </w:numPr>
        <w:rPr>
          <w:b/>
          <w:bCs/>
        </w:rPr>
      </w:pPr>
      <w:r w:rsidRPr="00AC26A1">
        <w:rPr>
          <w:b/>
          <w:bCs/>
        </w:rPr>
        <w:t>What was changed</w:t>
      </w:r>
    </w:p>
    <w:p w14:paraId="479FD5BB" w14:textId="77777777" w:rsidR="00AC26A1" w:rsidRPr="00AC26A1" w:rsidRDefault="00AC26A1" w:rsidP="00F338DA">
      <w:pPr>
        <w:numPr>
          <w:ilvl w:val="0"/>
          <w:numId w:val="13"/>
        </w:numPr>
        <w:rPr>
          <w:b/>
          <w:bCs/>
        </w:rPr>
      </w:pPr>
      <w:r w:rsidRPr="00AC26A1">
        <w:rPr>
          <w:b/>
          <w:bCs/>
        </w:rPr>
        <w:t>Why it was updated</w:t>
      </w:r>
    </w:p>
    <w:p w14:paraId="35E81FE8" w14:textId="24275E5F" w:rsidR="00AC26A1" w:rsidRPr="00AC26A1" w:rsidRDefault="00AC26A1" w:rsidP="00AC26A1">
      <w:pPr>
        <w:rPr>
          <w:b/>
          <w:bCs/>
        </w:rPr>
      </w:pPr>
      <w:r>
        <w:rPr>
          <w:b/>
          <w:bCs/>
        </w:rPr>
        <w:t>9</w:t>
      </w:r>
      <w:r w:rsidRPr="00AC26A1">
        <w:rPr>
          <w:b/>
          <w:bCs/>
        </w:rPr>
        <w:t>. Run Full Regression in CI</w:t>
      </w:r>
    </w:p>
    <w:p w14:paraId="251CD908"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Final step:</w:t>
      </w:r>
    </w:p>
    <w:p w14:paraId="5EBEC1E6" w14:textId="77777777" w:rsidR="00AC26A1" w:rsidRPr="00AC26A1" w:rsidRDefault="00AC26A1" w:rsidP="00F338DA">
      <w:pPr>
        <w:numPr>
          <w:ilvl w:val="0"/>
          <w:numId w:val="14"/>
        </w:numPr>
        <w:rPr>
          <w:b/>
          <w:bCs/>
        </w:rPr>
      </w:pPr>
      <w:r w:rsidRPr="00AC26A1">
        <w:rPr>
          <w:b/>
          <w:bCs/>
        </w:rPr>
        <w:t>Run full test suite in CI/CD</w:t>
      </w:r>
    </w:p>
    <w:p w14:paraId="324C47C8" w14:textId="568161CD" w:rsidR="00AC26A1" w:rsidRDefault="00AC26A1">
      <w:pPr>
        <w:rPr>
          <w:b/>
          <w:bCs/>
        </w:rPr>
      </w:pPr>
      <w:r w:rsidRPr="002262A9">
        <w:rPr>
          <w:b/>
          <w:bCs/>
          <w:highlight w:val="green"/>
        </w:rPr>
        <w:t>How would you automate login functionality for a website?</w:t>
      </w:r>
    </w:p>
    <w:p w14:paraId="209ACE55" w14:textId="77777777" w:rsidR="00AC26A1" w:rsidRDefault="00AC26A1" w:rsidP="00AC26A1">
      <w:r w:rsidRPr="00AC26A1">
        <w:t>To automate login functionality, I locate username and password fields, enter valid credentials, click the login button, and validate successful login using assertions like URL or dashboard visibility. I follow best practices like using stable locators, Page Object Model, and session reuse for efficiency and maintainability.</w:t>
      </w:r>
    </w:p>
    <w:p w14:paraId="2DFA8765" w14:textId="455E09C4" w:rsidR="00AC26A1" w:rsidRPr="00AC26A1" w:rsidRDefault="00AC26A1" w:rsidP="00AC26A1">
      <w:pPr>
        <w:rPr>
          <w:b/>
          <w:bCs/>
        </w:rPr>
      </w:pPr>
      <w:r w:rsidRPr="00642CC4">
        <w:rPr>
          <w:b/>
          <w:bCs/>
          <w:highlight w:val="green"/>
        </w:rPr>
        <w:lastRenderedPageBreak/>
        <w:t>If there is a scenario that takes a long time to execute, would you prefer Manual TestNG or Automation Testing?</w:t>
      </w:r>
    </w:p>
    <w:p w14:paraId="7D7F211A" w14:textId="77777777" w:rsidR="00AC26A1" w:rsidRPr="00AC26A1" w:rsidRDefault="00AC26A1" w:rsidP="00AC26A1">
      <w:r w:rsidRPr="00AC26A1">
        <w:t>I would prefer Automation Testing (Playwright with TestNG framework or similar) instead of manual testing</w:t>
      </w:r>
    </w:p>
    <w:p w14:paraId="2D591F06" w14:textId="77777777" w:rsidR="00AC26A1" w:rsidRPr="00AC26A1" w:rsidRDefault="00AC26A1" w:rsidP="00AC26A1">
      <w:pPr>
        <w:rPr>
          <w:b/>
          <w:bCs/>
        </w:rPr>
      </w:pPr>
      <w:r w:rsidRPr="00AC26A1">
        <w:rPr>
          <w:b/>
          <w:bCs/>
        </w:rPr>
        <w:t>Why NOT Manual Testing?</w:t>
      </w:r>
    </w:p>
    <w:p w14:paraId="4F0800EC" w14:textId="77777777" w:rsidR="00AC26A1" w:rsidRPr="00AC26A1" w:rsidRDefault="00AC26A1" w:rsidP="00F338DA">
      <w:pPr>
        <w:numPr>
          <w:ilvl w:val="0"/>
          <w:numId w:val="15"/>
        </w:numPr>
        <w:rPr>
          <w:b/>
          <w:bCs/>
        </w:rPr>
      </w:pPr>
      <w:r w:rsidRPr="00AC26A1">
        <w:rPr>
          <w:rFonts w:ascii="Segoe UI Emoji" w:hAnsi="Segoe UI Emoji" w:cs="Segoe UI Emoji"/>
          <w:b/>
          <w:bCs/>
        </w:rPr>
        <w:t>❌</w:t>
      </w:r>
      <w:r w:rsidRPr="00AC26A1">
        <w:rPr>
          <w:b/>
          <w:bCs/>
        </w:rPr>
        <w:t xml:space="preserve"> Time-consuming</w:t>
      </w:r>
    </w:p>
    <w:p w14:paraId="01182C1D" w14:textId="77777777" w:rsidR="00AC26A1" w:rsidRPr="00AC26A1" w:rsidRDefault="00AC26A1" w:rsidP="00F338DA">
      <w:pPr>
        <w:numPr>
          <w:ilvl w:val="0"/>
          <w:numId w:val="15"/>
        </w:numPr>
        <w:rPr>
          <w:b/>
          <w:bCs/>
        </w:rPr>
      </w:pPr>
      <w:r w:rsidRPr="00AC26A1">
        <w:rPr>
          <w:rFonts w:ascii="Segoe UI Emoji" w:hAnsi="Segoe UI Emoji" w:cs="Segoe UI Emoji"/>
          <w:b/>
          <w:bCs/>
        </w:rPr>
        <w:t>❌</w:t>
      </w:r>
      <w:r w:rsidRPr="00AC26A1">
        <w:rPr>
          <w:b/>
          <w:bCs/>
        </w:rPr>
        <w:t xml:space="preserve"> Repetitive effort</w:t>
      </w:r>
    </w:p>
    <w:p w14:paraId="176107DD" w14:textId="77777777" w:rsidR="00AC26A1" w:rsidRPr="00AC26A1" w:rsidRDefault="00AC26A1" w:rsidP="00F338DA">
      <w:pPr>
        <w:numPr>
          <w:ilvl w:val="0"/>
          <w:numId w:val="15"/>
        </w:numPr>
        <w:rPr>
          <w:b/>
          <w:bCs/>
        </w:rPr>
      </w:pPr>
      <w:r w:rsidRPr="00AC26A1">
        <w:rPr>
          <w:rFonts w:ascii="Segoe UI Emoji" w:hAnsi="Segoe UI Emoji" w:cs="Segoe UI Emoji"/>
          <w:b/>
          <w:bCs/>
        </w:rPr>
        <w:t>❌</w:t>
      </w:r>
      <w:r w:rsidRPr="00AC26A1">
        <w:rPr>
          <w:b/>
          <w:bCs/>
        </w:rPr>
        <w:t xml:space="preserve"> Prone to human errors</w:t>
      </w:r>
    </w:p>
    <w:p w14:paraId="00776D07" w14:textId="77777777" w:rsidR="00AC26A1" w:rsidRPr="00AC26A1" w:rsidRDefault="00AC26A1" w:rsidP="00F338DA">
      <w:pPr>
        <w:numPr>
          <w:ilvl w:val="0"/>
          <w:numId w:val="15"/>
        </w:numPr>
        <w:rPr>
          <w:b/>
          <w:bCs/>
        </w:rPr>
      </w:pPr>
      <w:r w:rsidRPr="00AC26A1">
        <w:rPr>
          <w:rFonts w:ascii="Segoe UI Emoji" w:hAnsi="Segoe UI Emoji" w:cs="Segoe UI Emoji"/>
          <w:b/>
          <w:bCs/>
        </w:rPr>
        <w:t>❌</w:t>
      </w:r>
      <w:r w:rsidRPr="00AC26A1">
        <w:rPr>
          <w:b/>
          <w:bCs/>
        </w:rPr>
        <w:t xml:space="preserve"> Not scalable for repeated runs</w:t>
      </w:r>
    </w:p>
    <w:p w14:paraId="73DFB3E0" w14:textId="77777777" w:rsidR="00AC26A1" w:rsidRPr="00AC26A1" w:rsidRDefault="00AC26A1" w:rsidP="00AC26A1">
      <w:pPr>
        <w:rPr>
          <w:b/>
          <w:bCs/>
        </w:rPr>
      </w:pPr>
      <w:r w:rsidRPr="00AC26A1">
        <w:rPr>
          <w:b/>
          <w:bCs/>
        </w:rPr>
        <w:t>Why Prefer Automation?</w:t>
      </w:r>
    </w:p>
    <w:p w14:paraId="4D2FD7EE" w14:textId="3CD3A00E" w:rsidR="00AC26A1" w:rsidRPr="00AC26A1" w:rsidRDefault="00AC26A1" w:rsidP="00AC26A1">
      <w:r w:rsidRPr="00AC26A1">
        <w:rPr>
          <w:b/>
          <w:bCs/>
        </w:rPr>
        <w:t xml:space="preserve"> </w:t>
      </w:r>
      <w:r w:rsidRPr="00AC26A1">
        <w:t>1. Saves Time in the Long Run</w:t>
      </w:r>
    </w:p>
    <w:p w14:paraId="5860EF6C" w14:textId="77777777" w:rsidR="00AC26A1" w:rsidRPr="00AC26A1" w:rsidRDefault="00AC26A1" w:rsidP="00AC26A1">
      <w:r w:rsidRPr="00AC26A1">
        <w:t>2. Supports Reusability</w:t>
      </w:r>
    </w:p>
    <w:p w14:paraId="05C93F6A" w14:textId="77777777" w:rsidR="00AC26A1" w:rsidRPr="00AC26A1" w:rsidRDefault="00AC26A1" w:rsidP="00AC26A1">
      <w:r w:rsidRPr="00AC26A1">
        <w:t>3. Enables Parallel Execution</w:t>
      </w:r>
    </w:p>
    <w:p w14:paraId="32A6BE28" w14:textId="77777777" w:rsidR="00AC26A1" w:rsidRPr="00AC26A1" w:rsidRDefault="00AC26A1" w:rsidP="00AC26A1">
      <w:r w:rsidRPr="00AC26A1">
        <w:t>4. Improves Accuracy</w:t>
      </w:r>
    </w:p>
    <w:p w14:paraId="41D9DFDE" w14:textId="77777777" w:rsidR="00AC26A1" w:rsidRPr="00AC26A1" w:rsidRDefault="00AC26A1" w:rsidP="00F338DA">
      <w:pPr>
        <w:numPr>
          <w:ilvl w:val="0"/>
          <w:numId w:val="16"/>
        </w:numPr>
      </w:pPr>
      <w:r w:rsidRPr="00AC26A1">
        <w:t>Eliminates human errors</w:t>
      </w:r>
    </w:p>
    <w:p w14:paraId="55DF6A2A" w14:textId="77777777" w:rsidR="00AC26A1" w:rsidRPr="00AC26A1" w:rsidRDefault="00AC26A1" w:rsidP="00AC26A1">
      <w:r w:rsidRPr="00AC26A1">
        <w:t>5. Easy Integration with CI/CD</w:t>
      </w:r>
    </w:p>
    <w:p w14:paraId="76F8A1D9" w14:textId="77777777" w:rsidR="00AC26A1" w:rsidRPr="00AC26A1" w:rsidRDefault="00AC26A1" w:rsidP="00F338DA">
      <w:pPr>
        <w:numPr>
          <w:ilvl w:val="0"/>
          <w:numId w:val="17"/>
        </w:numPr>
      </w:pPr>
      <w:r w:rsidRPr="00AC26A1">
        <w:t xml:space="preserve">Runs automatically after: </w:t>
      </w:r>
    </w:p>
    <w:p w14:paraId="3B6604CF" w14:textId="77777777" w:rsidR="00AC26A1" w:rsidRPr="00AC26A1" w:rsidRDefault="00AC26A1" w:rsidP="00F338DA">
      <w:pPr>
        <w:numPr>
          <w:ilvl w:val="1"/>
          <w:numId w:val="17"/>
        </w:numPr>
      </w:pPr>
      <w:r w:rsidRPr="00AC26A1">
        <w:t>Code changes</w:t>
      </w:r>
    </w:p>
    <w:p w14:paraId="53D34028" w14:textId="77777777" w:rsidR="00AC26A1" w:rsidRPr="00AC26A1" w:rsidRDefault="00AC26A1" w:rsidP="00F338DA">
      <w:pPr>
        <w:numPr>
          <w:ilvl w:val="1"/>
          <w:numId w:val="17"/>
        </w:numPr>
      </w:pPr>
      <w:r w:rsidRPr="00AC26A1">
        <w:t>Deployments</w:t>
      </w:r>
    </w:p>
    <w:p w14:paraId="0F0F0F86" w14:textId="77777777" w:rsidR="00AC26A1" w:rsidRPr="00AC26A1" w:rsidRDefault="00AC26A1" w:rsidP="00AC26A1">
      <w:r w:rsidRPr="00AC26A1">
        <w:t>6. Better for Regression Testing</w:t>
      </w:r>
    </w:p>
    <w:p w14:paraId="4FD3486B" w14:textId="77777777" w:rsidR="00AC26A1" w:rsidRPr="00AC26A1" w:rsidRDefault="00AC26A1" w:rsidP="00F338DA">
      <w:pPr>
        <w:numPr>
          <w:ilvl w:val="0"/>
          <w:numId w:val="18"/>
        </w:numPr>
      </w:pPr>
      <w:r w:rsidRPr="00AC26A1">
        <w:t>Long scenarios are often part of regression suites</w:t>
      </w:r>
    </w:p>
    <w:p w14:paraId="737898AF" w14:textId="2D456135" w:rsidR="00AC26A1" w:rsidRPr="00AC26A1" w:rsidRDefault="00AC26A1" w:rsidP="00AC26A1">
      <w:r w:rsidRPr="00860929">
        <w:rPr>
          <w:b/>
          <w:bCs/>
          <w:highlight w:val="green"/>
        </w:rPr>
        <w:t>How would you automate a scenario where you need to verify a specific color, font, and position of an element on a webpage?</w:t>
      </w:r>
      <w:r>
        <w:rPr>
          <w:b/>
          <w:bCs/>
        </w:rPr>
        <w:br/>
      </w:r>
      <w:r w:rsidRPr="00AC26A1">
        <w:t>To verify the UI properties like  color, font, and position of an element in Selenium, you typically use:</w:t>
      </w:r>
    </w:p>
    <w:p w14:paraId="7486682F" w14:textId="77777777" w:rsidR="00AC26A1" w:rsidRPr="00AC26A1" w:rsidRDefault="00AC26A1" w:rsidP="00F338DA">
      <w:pPr>
        <w:numPr>
          <w:ilvl w:val="0"/>
          <w:numId w:val="19"/>
        </w:numPr>
        <w:rPr>
          <w:b/>
          <w:bCs/>
        </w:rPr>
      </w:pPr>
      <w:r w:rsidRPr="00AC26A1">
        <w:rPr>
          <w:rFonts w:ascii="Segoe UI Emoji" w:hAnsi="Segoe UI Emoji" w:cs="Segoe UI Emoji"/>
          <w:b/>
          <w:bCs/>
        </w:rPr>
        <w:t>✅</w:t>
      </w:r>
      <w:r w:rsidRPr="00AC26A1">
        <w:rPr>
          <w:b/>
          <w:bCs/>
        </w:rPr>
        <w:t xml:space="preserve"> getCssValue() → for CSS properties (color, font, etc.)</w:t>
      </w:r>
    </w:p>
    <w:p w14:paraId="0FE067B0" w14:textId="77777777" w:rsidR="00AC26A1" w:rsidRPr="00AC26A1" w:rsidRDefault="00AC26A1" w:rsidP="00F338DA">
      <w:pPr>
        <w:pStyle w:val="ListParagraph"/>
        <w:numPr>
          <w:ilvl w:val="0"/>
          <w:numId w:val="1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1. Locate the Element</w:t>
      </w:r>
    </w:p>
    <w:p w14:paraId="45A12EAD" w14:textId="77777777" w:rsidR="00AC26A1" w:rsidRPr="00AC26A1" w:rsidRDefault="00AC26A1" w:rsidP="00AC26A1">
      <w:pPr>
        <w:rPr>
          <w:b/>
          <w:bCs/>
        </w:rPr>
      </w:pPr>
      <w:r w:rsidRPr="00AC26A1">
        <w:rPr>
          <w:b/>
          <w:bCs/>
        </w:rPr>
        <w:lastRenderedPageBreak/>
        <w:t>2. Validate Color</w:t>
      </w:r>
    </w:p>
    <w:p w14:paraId="540B754C" w14:textId="538884A1" w:rsidR="00AC26A1" w:rsidRDefault="00AC26A1" w:rsidP="00AC26A1">
      <w:pPr>
        <w:rPr>
          <w:b/>
          <w:bCs/>
        </w:rPr>
      </w:pPr>
      <w:r w:rsidRPr="00AC26A1">
        <w:rPr>
          <w:rFonts w:ascii="Segoe UI Emoji" w:hAnsi="Segoe UI Emoji" w:cs="Segoe UI Emoji"/>
          <w:b/>
          <w:bCs/>
        </w:rPr>
        <w:t>👉</w:t>
      </w:r>
      <w:r w:rsidRPr="00AC26A1">
        <w:rPr>
          <w:b/>
          <w:bCs/>
        </w:rPr>
        <w:t xml:space="preserve"> Use getCssValue("color")</w:t>
      </w:r>
    </w:p>
    <w:p w14:paraId="60359A21" w14:textId="1CB1C475" w:rsidR="00AC26A1" w:rsidRPr="00AC26A1" w:rsidRDefault="00AC26A1" w:rsidP="00AC26A1">
      <w:pPr>
        <w:rPr>
          <w:b/>
          <w:bCs/>
        </w:rPr>
      </w:pPr>
      <w:r>
        <w:rPr>
          <w:b/>
          <w:bCs/>
        </w:rPr>
        <w:t>3.</w:t>
      </w:r>
      <w:r w:rsidRPr="00AC26A1">
        <w:rPr>
          <w:rFonts w:ascii="Times New Roman" w:eastAsia="Times New Roman" w:hAnsi="Times New Roman" w:cs="Times New Roman"/>
          <w:kern w:val="0"/>
          <w14:ligatures w14:val="none"/>
        </w:rPr>
        <w:t xml:space="preserve"> </w:t>
      </w:r>
      <w:r w:rsidRPr="00AC26A1">
        <w:rPr>
          <w:b/>
          <w:bCs/>
        </w:rPr>
        <w:t>Assert.assertEquals</w:t>
      </w:r>
    </w:p>
    <w:p w14:paraId="4CDE11AA" w14:textId="77777777" w:rsidR="00AC26A1" w:rsidRPr="00AC26A1" w:rsidRDefault="00AC26A1" w:rsidP="00AC26A1">
      <w:pPr>
        <w:rPr>
          <w:b/>
          <w:bCs/>
        </w:rPr>
      </w:pPr>
    </w:p>
    <w:p w14:paraId="388D46E5" w14:textId="77777777" w:rsidR="00AC26A1" w:rsidRPr="00AC26A1" w:rsidRDefault="00AC26A1" w:rsidP="00AC26A1">
      <w:r w:rsidRPr="00C0284E">
        <w:rPr>
          <w:b/>
          <w:bCs/>
          <w:highlight w:val="green"/>
        </w:rPr>
        <w:t>You've been asked to automate a legacy application. What is your approach?</w:t>
      </w:r>
      <w:r>
        <w:br/>
      </w:r>
      <w:r w:rsidRPr="00AC26A1">
        <w:t xml:space="preserve">A </w:t>
      </w:r>
      <w:r w:rsidRPr="00AC26A1">
        <w:rPr>
          <w:b/>
          <w:bCs/>
        </w:rPr>
        <w:t>legacy application</w:t>
      </w:r>
      <w:r w:rsidRPr="00AC26A1">
        <w:t xml:space="preserve"> is an old or outdated software </w:t>
      </w:r>
    </w:p>
    <w:p w14:paraId="61EAD069" w14:textId="77777777" w:rsidR="00AC26A1" w:rsidRPr="00AC26A1" w:rsidRDefault="00AC26A1" w:rsidP="00AC26A1">
      <w:pPr>
        <w:rPr>
          <w:b/>
          <w:bCs/>
        </w:rPr>
      </w:pPr>
      <w:r w:rsidRPr="00AC26A1">
        <w:rPr>
          <w:b/>
          <w:bCs/>
        </w:rPr>
        <w:t>1. Understand the Application First</w:t>
      </w:r>
    </w:p>
    <w:p w14:paraId="084A3AD1" w14:textId="77777777" w:rsidR="00AC26A1" w:rsidRPr="00AC26A1" w:rsidRDefault="00AC26A1" w:rsidP="00F338DA">
      <w:pPr>
        <w:numPr>
          <w:ilvl w:val="0"/>
          <w:numId w:val="20"/>
        </w:numPr>
      </w:pPr>
      <w:r w:rsidRPr="00AC26A1">
        <w:t xml:space="preserve">Identify: </w:t>
      </w:r>
    </w:p>
    <w:p w14:paraId="22BF2245" w14:textId="77777777" w:rsidR="00AC26A1" w:rsidRPr="00AC26A1" w:rsidRDefault="00AC26A1" w:rsidP="00F338DA">
      <w:pPr>
        <w:numPr>
          <w:ilvl w:val="1"/>
          <w:numId w:val="20"/>
        </w:numPr>
      </w:pPr>
      <w:r w:rsidRPr="00AC26A1">
        <w:t>Tech stack (Web / Desktop / Mainframe)</w:t>
      </w:r>
    </w:p>
    <w:p w14:paraId="19926957" w14:textId="77777777" w:rsidR="00AC26A1" w:rsidRPr="00AC26A1" w:rsidRDefault="00AC26A1" w:rsidP="00F338DA">
      <w:pPr>
        <w:numPr>
          <w:ilvl w:val="1"/>
          <w:numId w:val="20"/>
        </w:numPr>
      </w:pPr>
      <w:r w:rsidRPr="00AC26A1">
        <w:t>Browser compatibility</w:t>
      </w:r>
    </w:p>
    <w:p w14:paraId="20DFF1E5" w14:textId="77777777" w:rsidR="00AC26A1" w:rsidRPr="00AC26A1" w:rsidRDefault="00AC26A1" w:rsidP="00F338DA">
      <w:pPr>
        <w:numPr>
          <w:ilvl w:val="1"/>
          <w:numId w:val="20"/>
        </w:numPr>
      </w:pPr>
      <w:r w:rsidRPr="00AC26A1">
        <w:t>UI structure (IDs available or not)</w:t>
      </w:r>
    </w:p>
    <w:p w14:paraId="2401AFD7" w14:textId="77777777" w:rsidR="00AC26A1" w:rsidRPr="00AC26A1" w:rsidRDefault="00AC26A1" w:rsidP="00AC26A1">
      <w:pPr>
        <w:rPr>
          <w:b/>
          <w:bCs/>
        </w:rPr>
      </w:pPr>
      <w:r w:rsidRPr="00AC26A1">
        <w:rPr>
          <w:b/>
          <w:bCs/>
        </w:rPr>
        <w:t>2. Identify Automation Feasibility</w:t>
      </w:r>
    </w:p>
    <w:p w14:paraId="6FC3998E" w14:textId="77777777" w:rsidR="00AC26A1" w:rsidRPr="00AC26A1" w:rsidRDefault="00AC26A1" w:rsidP="00F338DA">
      <w:pPr>
        <w:numPr>
          <w:ilvl w:val="0"/>
          <w:numId w:val="21"/>
        </w:numPr>
      </w:pPr>
      <w:r w:rsidRPr="00AC26A1">
        <w:t xml:space="preserve">Check if: </w:t>
      </w:r>
    </w:p>
    <w:p w14:paraId="3DE6BD3E" w14:textId="77777777" w:rsidR="00AC26A1" w:rsidRPr="00AC26A1" w:rsidRDefault="00AC26A1" w:rsidP="00F338DA">
      <w:pPr>
        <w:numPr>
          <w:ilvl w:val="1"/>
          <w:numId w:val="21"/>
        </w:numPr>
      </w:pPr>
      <w:r w:rsidRPr="00AC26A1">
        <w:t xml:space="preserve">Elements are </w:t>
      </w:r>
      <w:r w:rsidRPr="00AC26A1">
        <w:rPr>
          <w:b/>
          <w:bCs/>
        </w:rPr>
        <w:t>inspectable</w:t>
      </w:r>
    </w:p>
    <w:p w14:paraId="57F6D9A6" w14:textId="77777777" w:rsidR="00AC26A1" w:rsidRPr="00AC26A1" w:rsidRDefault="00AC26A1" w:rsidP="00F338DA">
      <w:pPr>
        <w:numPr>
          <w:ilvl w:val="1"/>
          <w:numId w:val="21"/>
        </w:numPr>
      </w:pPr>
      <w:r w:rsidRPr="00AC26A1">
        <w:t>Stable locators exist</w:t>
      </w:r>
    </w:p>
    <w:p w14:paraId="13E2A38F" w14:textId="77777777" w:rsidR="00AC26A1" w:rsidRPr="00AC26A1" w:rsidRDefault="00AC26A1" w:rsidP="00AC26A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C26A1">
        <w:rPr>
          <w:rFonts w:ascii="Segoe UI" w:eastAsia="Times New Roman" w:hAnsi="Segoe UI" w:cs="Segoe UI"/>
          <w:b/>
          <w:bCs/>
          <w:kern w:val="0"/>
          <w:sz w:val="36"/>
          <w:szCs w:val="36"/>
          <w14:ligatures w14:val="none"/>
        </w:rPr>
        <w:t>3. Choose the Right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452"/>
      </w:tblGrid>
      <w:tr w:rsidR="00AC26A1" w:rsidRPr="00AC26A1" w14:paraId="0B6AD0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A97066" w14:textId="77777777" w:rsidR="00AC26A1" w:rsidRPr="00AC26A1" w:rsidRDefault="00AC26A1" w:rsidP="00AC26A1">
            <w:pPr>
              <w:spacing w:after="0" w:line="240" w:lineRule="auto"/>
              <w:jc w:val="center"/>
              <w:rPr>
                <w:rFonts w:ascii="Times New Roman" w:eastAsia="Times New Roman" w:hAnsi="Times New Roman" w:cs="Times New Roman"/>
                <w:b/>
                <w:bCs/>
                <w:kern w:val="0"/>
                <w14:ligatures w14:val="none"/>
              </w:rPr>
            </w:pPr>
            <w:r w:rsidRPr="00AC26A1">
              <w:rPr>
                <w:rFonts w:ascii="Times New Roman" w:eastAsia="Times New Roman" w:hAnsi="Times New Roman" w:cs="Times New Roman"/>
                <w:b/>
                <w:bCs/>
                <w:kern w:val="0"/>
                <w14:ligatures w14:val="none"/>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49F5E3" w14:textId="77777777" w:rsidR="00AC26A1" w:rsidRPr="00AC26A1" w:rsidRDefault="00AC26A1" w:rsidP="00AC26A1">
            <w:pPr>
              <w:spacing w:after="0" w:line="240" w:lineRule="auto"/>
              <w:jc w:val="center"/>
              <w:rPr>
                <w:rFonts w:ascii="Times New Roman" w:eastAsia="Times New Roman" w:hAnsi="Times New Roman" w:cs="Times New Roman"/>
                <w:b/>
                <w:bCs/>
                <w:kern w:val="0"/>
                <w14:ligatures w14:val="none"/>
              </w:rPr>
            </w:pPr>
            <w:r w:rsidRPr="00AC26A1">
              <w:rPr>
                <w:rFonts w:ascii="Times New Roman" w:eastAsia="Times New Roman" w:hAnsi="Times New Roman" w:cs="Times New Roman"/>
                <w:b/>
                <w:bCs/>
                <w:kern w:val="0"/>
                <w14:ligatures w14:val="none"/>
              </w:rPr>
              <w:t>Tool</w:t>
            </w:r>
          </w:p>
        </w:tc>
      </w:tr>
      <w:tr w:rsidR="00AC26A1" w:rsidRPr="00AC26A1" w14:paraId="3C9520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D21E5C" w14:textId="77777777" w:rsidR="00AC26A1" w:rsidRPr="00AC26A1" w:rsidRDefault="00AC26A1" w:rsidP="00AC26A1">
            <w:pPr>
              <w:spacing w:after="0" w:line="240" w:lineRule="auto"/>
              <w:rPr>
                <w:rFonts w:ascii="Times New Roman" w:eastAsia="Times New Roman" w:hAnsi="Times New Roman" w:cs="Times New Roman"/>
                <w:kern w:val="0"/>
                <w14:ligatures w14:val="none"/>
              </w:rPr>
            </w:pPr>
            <w:r w:rsidRPr="00AC26A1">
              <w:rPr>
                <w:rFonts w:ascii="Times New Roman" w:eastAsia="Times New Roman" w:hAnsi="Times New Roman" w:cs="Times New Roman"/>
                <w:kern w:val="0"/>
                <w14:ligatures w14:val="none"/>
              </w:rPr>
              <w:t>Web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3648B" w14:textId="77777777" w:rsidR="00AC26A1" w:rsidRPr="00AC26A1" w:rsidRDefault="00AC26A1" w:rsidP="00AC26A1">
            <w:pPr>
              <w:spacing w:after="0" w:line="240" w:lineRule="auto"/>
              <w:rPr>
                <w:rFonts w:ascii="Times New Roman" w:eastAsia="Times New Roman" w:hAnsi="Times New Roman" w:cs="Times New Roman"/>
                <w:kern w:val="0"/>
                <w14:ligatures w14:val="none"/>
              </w:rPr>
            </w:pPr>
            <w:r w:rsidRPr="00AC26A1">
              <w:rPr>
                <w:rFonts w:ascii="Times New Roman" w:eastAsia="Times New Roman" w:hAnsi="Times New Roman" w:cs="Times New Roman"/>
                <w:kern w:val="0"/>
                <w14:ligatures w14:val="none"/>
              </w:rPr>
              <w:t>Selenium</w:t>
            </w:r>
          </w:p>
        </w:tc>
      </w:tr>
      <w:tr w:rsidR="00AC26A1" w:rsidRPr="00AC26A1" w14:paraId="0E5518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81B0E" w14:textId="77777777" w:rsidR="00AC26A1" w:rsidRPr="00AC26A1" w:rsidRDefault="00AC26A1" w:rsidP="00AC26A1">
            <w:pPr>
              <w:spacing w:after="0" w:line="240" w:lineRule="auto"/>
              <w:rPr>
                <w:rFonts w:ascii="Times New Roman" w:eastAsia="Times New Roman" w:hAnsi="Times New Roman" w:cs="Times New Roman"/>
                <w:kern w:val="0"/>
                <w14:ligatures w14:val="none"/>
              </w:rPr>
            </w:pPr>
            <w:r w:rsidRPr="00AC26A1">
              <w:rPr>
                <w:rFonts w:ascii="Times New Roman" w:eastAsia="Times New Roman" w:hAnsi="Times New Roman" w:cs="Times New Roman"/>
                <w:kern w:val="0"/>
                <w14:ligatures w14:val="none"/>
              </w:rPr>
              <w:t>Desktop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2BE8E" w14:textId="77777777" w:rsidR="00AC26A1" w:rsidRPr="00AC26A1" w:rsidRDefault="00AC26A1" w:rsidP="00AC26A1">
            <w:pPr>
              <w:spacing w:after="0" w:line="240" w:lineRule="auto"/>
              <w:rPr>
                <w:rFonts w:ascii="Times New Roman" w:eastAsia="Times New Roman" w:hAnsi="Times New Roman" w:cs="Times New Roman"/>
                <w:kern w:val="0"/>
                <w14:ligatures w14:val="none"/>
              </w:rPr>
            </w:pPr>
            <w:r w:rsidRPr="00AC26A1">
              <w:rPr>
                <w:rFonts w:ascii="Times New Roman" w:eastAsia="Times New Roman" w:hAnsi="Times New Roman" w:cs="Times New Roman"/>
                <w:kern w:val="0"/>
                <w14:ligatures w14:val="none"/>
              </w:rPr>
              <w:t>WinAppDriver / AutoIT</w:t>
            </w:r>
          </w:p>
        </w:tc>
      </w:tr>
      <w:tr w:rsidR="00AC26A1" w:rsidRPr="00AC26A1" w14:paraId="327520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D2BE0" w14:textId="77777777" w:rsidR="00AC26A1" w:rsidRPr="00AC26A1" w:rsidRDefault="00AC26A1" w:rsidP="00AC26A1">
            <w:pPr>
              <w:spacing w:after="0" w:line="240" w:lineRule="auto"/>
              <w:rPr>
                <w:rFonts w:ascii="Times New Roman" w:eastAsia="Times New Roman" w:hAnsi="Times New Roman" w:cs="Times New Roman"/>
                <w:kern w:val="0"/>
                <w14:ligatures w14:val="none"/>
              </w:rPr>
            </w:pPr>
            <w:r w:rsidRPr="00AC26A1">
              <w:rPr>
                <w:rFonts w:ascii="Times New Roman" w:eastAsia="Times New Roman" w:hAnsi="Times New Roman" w:cs="Times New Roman"/>
                <w:kern w:val="0"/>
                <w14:ligatures w14:val="none"/>
              </w:rPr>
              <w:t>Non-HTML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9141B" w14:textId="77777777" w:rsidR="00AC26A1" w:rsidRPr="00AC26A1" w:rsidRDefault="00AC26A1" w:rsidP="00AC26A1">
            <w:pPr>
              <w:spacing w:after="0" w:line="240" w:lineRule="auto"/>
              <w:rPr>
                <w:rFonts w:ascii="Times New Roman" w:eastAsia="Times New Roman" w:hAnsi="Times New Roman" w:cs="Times New Roman"/>
                <w:kern w:val="0"/>
                <w14:ligatures w14:val="none"/>
              </w:rPr>
            </w:pPr>
            <w:r w:rsidRPr="00AC26A1">
              <w:rPr>
                <w:rFonts w:ascii="Times New Roman" w:eastAsia="Times New Roman" w:hAnsi="Times New Roman" w:cs="Times New Roman"/>
                <w:kern w:val="0"/>
                <w14:ligatures w14:val="none"/>
              </w:rPr>
              <w:t>Sikuli</w:t>
            </w:r>
          </w:p>
        </w:tc>
      </w:tr>
    </w:tbl>
    <w:p w14:paraId="33C49B55" w14:textId="77777777" w:rsidR="00AC26A1" w:rsidRPr="00AC26A1" w:rsidRDefault="00AC26A1" w:rsidP="00AC26A1">
      <w:pPr>
        <w:rPr>
          <w:b/>
          <w:bCs/>
        </w:rPr>
      </w:pPr>
      <w:r w:rsidRPr="00AC26A1">
        <w:rPr>
          <w:b/>
          <w:bCs/>
        </w:rPr>
        <w:t>4. Handle Unstable Locators</w:t>
      </w:r>
    </w:p>
    <w:p w14:paraId="1887CBB9" w14:textId="77777777" w:rsidR="00AC26A1" w:rsidRPr="00AC26A1" w:rsidRDefault="00AC26A1" w:rsidP="00AC26A1">
      <w:r w:rsidRPr="00AC26A1">
        <w:t>Legacy apps often lack good HTML attributes.</w:t>
      </w:r>
    </w:p>
    <w:p w14:paraId="24B3274A" w14:textId="77777777" w:rsidR="00AC26A1" w:rsidRPr="00AC26A1" w:rsidRDefault="00AC26A1" w:rsidP="00AC26A1">
      <w:pPr>
        <w:rPr>
          <w:b/>
          <w:bCs/>
        </w:rPr>
      </w:pPr>
      <w:r w:rsidRPr="00AC26A1">
        <w:rPr>
          <w:b/>
          <w:bCs/>
        </w:rPr>
        <w:t xml:space="preserve">5. Implement Waits </w:t>
      </w:r>
    </w:p>
    <w:p w14:paraId="3D97884C" w14:textId="77777777" w:rsidR="00AC26A1" w:rsidRPr="00AC26A1" w:rsidRDefault="00AC26A1" w:rsidP="00AC26A1">
      <w:pPr>
        <w:rPr>
          <w:b/>
          <w:bCs/>
        </w:rPr>
      </w:pPr>
      <w:r w:rsidRPr="00AC26A1">
        <w:rPr>
          <w:b/>
          <w:bCs/>
        </w:rPr>
        <w:t>6. Build a Robust Framework</w:t>
      </w:r>
    </w:p>
    <w:p w14:paraId="7954AAC4" w14:textId="77777777" w:rsidR="00AC26A1" w:rsidRPr="00AC26A1" w:rsidRDefault="00AC26A1" w:rsidP="00F338DA">
      <w:pPr>
        <w:numPr>
          <w:ilvl w:val="0"/>
          <w:numId w:val="22"/>
        </w:numPr>
      </w:pPr>
      <w:r w:rsidRPr="00AC26A1">
        <w:t xml:space="preserve">Use: </w:t>
      </w:r>
    </w:p>
    <w:p w14:paraId="40281544" w14:textId="77777777" w:rsidR="00AC26A1" w:rsidRPr="00AC26A1" w:rsidRDefault="00AC26A1" w:rsidP="00F338DA">
      <w:pPr>
        <w:numPr>
          <w:ilvl w:val="1"/>
          <w:numId w:val="22"/>
        </w:numPr>
      </w:pPr>
      <w:r w:rsidRPr="00AC26A1">
        <w:t>Page Object Model (POM)</w:t>
      </w:r>
    </w:p>
    <w:p w14:paraId="5CC4B97A" w14:textId="77777777" w:rsidR="00AC26A1" w:rsidRPr="00AC26A1" w:rsidRDefault="00AC26A1" w:rsidP="00F338DA">
      <w:pPr>
        <w:numPr>
          <w:ilvl w:val="1"/>
          <w:numId w:val="22"/>
        </w:numPr>
      </w:pPr>
      <w:r w:rsidRPr="00AC26A1">
        <w:lastRenderedPageBreak/>
        <w:t>Reusable methods</w:t>
      </w:r>
    </w:p>
    <w:p w14:paraId="020C6D1E" w14:textId="77777777" w:rsidR="00AC26A1" w:rsidRPr="00AC26A1" w:rsidRDefault="00AC26A1" w:rsidP="00F338DA">
      <w:pPr>
        <w:numPr>
          <w:ilvl w:val="1"/>
          <w:numId w:val="22"/>
        </w:numPr>
      </w:pPr>
      <w:r w:rsidRPr="00AC26A1">
        <w:t>Exception handling</w:t>
      </w:r>
    </w:p>
    <w:p w14:paraId="625183BA" w14:textId="77777777" w:rsidR="00AC26A1" w:rsidRPr="00AC26A1" w:rsidRDefault="00AC26A1" w:rsidP="00AC26A1">
      <w:pPr>
        <w:rPr>
          <w:b/>
          <w:bCs/>
        </w:rPr>
      </w:pPr>
      <w:r w:rsidRPr="00AC26A1">
        <w:rPr>
          <w:b/>
          <w:bCs/>
        </w:rPr>
        <w:t>7. Handle Special Challenges</w:t>
      </w:r>
    </w:p>
    <w:p w14:paraId="6C375700"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Dynamic behavior / slow loading</w:t>
      </w:r>
    </w:p>
    <w:p w14:paraId="22119270" w14:textId="77777777" w:rsidR="00AC26A1" w:rsidRPr="00AC26A1" w:rsidRDefault="00AC26A1" w:rsidP="00F338DA">
      <w:pPr>
        <w:numPr>
          <w:ilvl w:val="0"/>
          <w:numId w:val="23"/>
        </w:numPr>
      </w:pPr>
      <w:r w:rsidRPr="00AC26A1">
        <w:t>Use explicit waits</w:t>
      </w:r>
    </w:p>
    <w:p w14:paraId="172B9AD9" w14:textId="77777777" w:rsidR="00AC26A1" w:rsidRPr="00AC26A1" w:rsidRDefault="00AC26A1" w:rsidP="00F338DA">
      <w:pPr>
        <w:numPr>
          <w:ilvl w:val="0"/>
          <w:numId w:val="23"/>
        </w:numPr>
      </w:pPr>
      <w:r w:rsidRPr="00AC26A1">
        <w:t>Retry mechanism</w:t>
      </w:r>
    </w:p>
    <w:p w14:paraId="7EE0273B"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Popups / Frames</w:t>
      </w:r>
    </w:p>
    <w:p w14:paraId="784E0FAC" w14:textId="77777777" w:rsidR="00AC26A1" w:rsidRPr="00AC26A1" w:rsidRDefault="00AC26A1" w:rsidP="00F338DA">
      <w:pPr>
        <w:numPr>
          <w:ilvl w:val="0"/>
          <w:numId w:val="24"/>
        </w:numPr>
      </w:pPr>
      <w:r w:rsidRPr="00AC26A1">
        <w:t>Switch handling carefully</w:t>
      </w:r>
    </w:p>
    <w:p w14:paraId="65BC2275"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No IDs</w:t>
      </w:r>
    </w:p>
    <w:p w14:paraId="7D82CEC6" w14:textId="77777777" w:rsidR="00AC26A1" w:rsidRPr="00AC26A1" w:rsidRDefault="00AC26A1" w:rsidP="00F338DA">
      <w:pPr>
        <w:numPr>
          <w:ilvl w:val="0"/>
          <w:numId w:val="25"/>
        </w:numPr>
      </w:pPr>
      <w:r w:rsidRPr="00AC26A1">
        <w:t>Use XPath axes or indexes</w:t>
      </w:r>
    </w:p>
    <w:p w14:paraId="319A1953" w14:textId="77777777" w:rsidR="00AC26A1" w:rsidRPr="00AC26A1" w:rsidRDefault="00AC26A1" w:rsidP="00AC26A1">
      <w:pPr>
        <w:rPr>
          <w:b/>
          <w:bCs/>
        </w:rPr>
      </w:pPr>
      <w:r w:rsidRPr="00AC26A1">
        <w:rPr>
          <w:b/>
          <w:bCs/>
        </w:rPr>
        <w:t>8. Start with Smoke Tests</w:t>
      </w:r>
    </w:p>
    <w:p w14:paraId="7FCA5CBD" w14:textId="77777777" w:rsidR="00AC26A1" w:rsidRPr="00AC26A1" w:rsidRDefault="00AC26A1" w:rsidP="00F338DA">
      <w:pPr>
        <w:numPr>
          <w:ilvl w:val="0"/>
          <w:numId w:val="26"/>
        </w:numPr>
      </w:pPr>
      <w:r w:rsidRPr="00AC26A1">
        <w:t xml:space="preserve">Automate </w:t>
      </w:r>
      <w:r w:rsidRPr="00AC26A1">
        <w:rPr>
          <w:b/>
          <w:bCs/>
        </w:rPr>
        <w:t>critical business flows first</w:t>
      </w:r>
      <w:r w:rsidRPr="00AC26A1">
        <w:t xml:space="preserve"> </w:t>
      </w:r>
    </w:p>
    <w:p w14:paraId="1154CBD4" w14:textId="77777777" w:rsidR="00AC26A1" w:rsidRPr="00AC26A1" w:rsidRDefault="00AC26A1" w:rsidP="00F338DA">
      <w:pPr>
        <w:numPr>
          <w:ilvl w:val="1"/>
          <w:numId w:val="26"/>
        </w:numPr>
      </w:pPr>
      <w:r w:rsidRPr="00AC26A1">
        <w:t>Login</w:t>
      </w:r>
    </w:p>
    <w:p w14:paraId="7D1C3F95" w14:textId="77777777" w:rsidR="00AC26A1" w:rsidRPr="00AC26A1" w:rsidRDefault="00AC26A1" w:rsidP="00F338DA">
      <w:pPr>
        <w:numPr>
          <w:ilvl w:val="1"/>
          <w:numId w:val="26"/>
        </w:numPr>
      </w:pPr>
      <w:r w:rsidRPr="00AC26A1">
        <w:t>Transactions</w:t>
      </w:r>
    </w:p>
    <w:p w14:paraId="17F353F1" w14:textId="77777777" w:rsidR="00AC26A1" w:rsidRPr="00AC26A1" w:rsidRDefault="00AC26A1" w:rsidP="00AC26A1">
      <w:pPr>
        <w:rPr>
          <w:b/>
          <w:bCs/>
        </w:rPr>
      </w:pPr>
      <w:r w:rsidRPr="00AC26A1">
        <w:rPr>
          <w:b/>
          <w:bCs/>
        </w:rPr>
        <w:t>9. Stabilize Tests</w:t>
      </w:r>
    </w:p>
    <w:p w14:paraId="6CE7F613" w14:textId="77777777" w:rsidR="00AC26A1" w:rsidRPr="00AC26A1" w:rsidRDefault="00AC26A1" w:rsidP="00F338DA">
      <w:pPr>
        <w:numPr>
          <w:ilvl w:val="0"/>
          <w:numId w:val="27"/>
        </w:numPr>
      </w:pPr>
      <w:r w:rsidRPr="00AC26A1">
        <w:t xml:space="preserve">Add: </w:t>
      </w:r>
    </w:p>
    <w:p w14:paraId="19D83994" w14:textId="77777777" w:rsidR="00AC26A1" w:rsidRPr="00AC26A1" w:rsidRDefault="00AC26A1" w:rsidP="00F338DA">
      <w:pPr>
        <w:numPr>
          <w:ilvl w:val="1"/>
          <w:numId w:val="27"/>
        </w:numPr>
      </w:pPr>
      <w:r w:rsidRPr="00AC26A1">
        <w:t>Logging</w:t>
      </w:r>
    </w:p>
    <w:p w14:paraId="1725B437" w14:textId="77777777" w:rsidR="00AC26A1" w:rsidRPr="00AC26A1" w:rsidRDefault="00AC26A1" w:rsidP="00F338DA">
      <w:pPr>
        <w:numPr>
          <w:ilvl w:val="1"/>
          <w:numId w:val="27"/>
        </w:numPr>
      </w:pPr>
      <w:r w:rsidRPr="00AC26A1">
        <w:t>Screenshots on failure</w:t>
      </w:r>
    </w:p>
    <w:p w14:paraId="1C7F6678" w14:textId="77777777" w:rsidR="00AC26A1" w:rsidRPr="00AC26A1" w:rsidRDefault="00AC26A1" w:rsidP="00F338DA">
      <w:pPr>
        <w:numPr>
          <w:ilvl w:val="1"/>
          <w:numId w:val="27"/>
        </w:numPr>
      </w:pPr>
      <w:r w:rsidRPr="00AC26A1">
        <w:t>Retry logic</w:t>
      </w:r>
    </w:p>
    <w:p w14:paraId="5A4B3A48" w14:textId="77777777" w:rsidR="00AC26A1" w:rsidRPr="00AC26A1" w:rsidRDefault="00AC26A1" w:rsidP="00AC26A1">
      <w:pPr>
        <w:rPr>
          <w:b/>
          <w:bCs/>
        </w:rPr>
      </w:pPr>
      <w:r w:rsidRPr="00AC26A1">
        <w:rPr>
          <w:b/>
          <w:bCs/>
        </w:rPr>
        <w:t>A script you wrote was working fine yesterday but is failing today. How do you troubleshoot?</w:t>
      </w:r>
    </w:p>
    <w:p w14:paraId="23D64996" w14:textId="77777777" w:rsidR="00AC26A1" w:rsidRPr="00AC26A1" w:rsidRDefault="00AC26A1" w:rsidP="00AC26A1">
      <w:pPr>
        <w:rPr>
          <w:b/>
          <w:bCs/>
        </w:rPr>
      </w:pPr>
      <w:r w:rsidRPr="00AC26A1">
        <w:rPr>
          <w:b/>
          <w:bCs/>
        </w:rPr>
        <w:t>1. Reproduce the Failure</w:t>
      </w:r>
    </w:p>
    <w:p w14:paraId="6ED1D7C1" w14:textId="77777777" w:rsidR="00AC26A1" w:rsidRPr="00AC26A1" w:rsidRDefault="00AC26A1" w:rsidP="00F338DA">
      <w:pPr>
        <w:numPr>
          <w:ilvl w:val="0"/>
          <w:numId w:val="28"/>
        </w:numPr>
      </w:pPr>
      <w:r w:rsidRPr="00AC26A1">
        <w:t>Run the script again</w:t>
      </w:r>
    </w:p>
    <w:p w14:paraId="034F0645" w14:textId="77777777" w:rsidR="00AC26A1" w:rsidRPr="00AC26A1" w:rsidRDefault="00AC26A1" w:rsidP="00F338DA">
      <w:pPr>
        <w:numPr>
          <w:ilvl w:val="0"/>
          <w:numId w:val="28"/>
        </w:numPr>
      </w:pPr>
      <w:r w:rsidRPr="00AC26A1">
        <w:t xml:space="preserve">Check: </w:t>
      </w:r>
    </w:p>
    <w:p w14:paraId="7C9EA6F3" w14:textId="77777777" w:rsidR="00AC26A1" w:rsidRDefault="00AC26A1" w:rsidP="00F338DA">
      <w:pPr>
        <w:numPr>
          <w:ilvl w:val="1"/>
          <w:numId w:val="28"/>
        </w:numPr>
      </w:pPr>
      <w:r w:rsidRPr="00AC26A1">
        <w:t>Is it failing consistently or intermittently?</w:t>
      </w:r>
    </w:p>
    <w:p w14:paraId="03D6DB38" w14:textId="3254DC92" w:rsidR="00AC26A1" w:rsidRPr="00AC26A1" w:rsidRDefault="00AC26A1" w:rsidP="00AC26A1">
      <w:pPr>
        <w:rPr>
          <w:b/>
          <w:bCs/>
        </w:rPr>
      </w:pPr>
      <w:r w:rsidRPr="00AC26A1">
        <w:rPr>
          <w:rFonts w:ascii="Segoe UI" w:eastAsia="Times New Roman" w:hAnsi="Segoe UI" w:cs="Segoe UI"/>
          <w:b/>
          <w:bCs/>
          <w:kern w:val="0"/>
          <w:sz w:val="21"/>
          <w:szCs w:val="21"/>
          <w14:ligatures w14:val="none"/>
        </w:rPr>
        <w:t>2. Check the Error Message / Logs</w:t>
      </w:r>
    </w:p>
    <w:p w14:paraId="052D0ACB" w14:textId="07DF3787" w:rsidR="00AC26A1" w:rsidRPr="00AC26A1" w:rsidRDefault="00AC26A1" w:rsidP="00555052">
      <w:pPr>
        <w:tabs>
          <w:tab w:val="left" w:pos="8293"/>
        </w:tabs>
        <w:rPr>
          <w:b/>
          <w:bCs/>
        </w:rPr>
      </w:pPr>
      <w:r w:rsidRPr="00AC26A1">
        <w:rPr>
          <w:b/>
          <w:bCs/>
        </w:rPr>
        <w:lastRenderedPageBreak/>
        <w:t>3. Verify Application Changes</w:t>
      </w:r>
      <w:r w:rsidR="00555052">
        <w:rPr>
          <w:b/>
          <w:bCs/>
        </w:rPr>
        <w:tab/>
      </w:r>
    </w:p>
    <w:p w14:paraId="2C03B370" w14:textId="77777777" w:rsidR="00AC26A1" w:rsidRPr="00AC26A1" w:rsidRDefault="00AC26A1" w:rsidP="00AC26A1">
      <w:r w:rsidRPr="00AC26A1">
        <w:t>Ask:</w:t>
      </w:r>
    </w:p>
    <w:p w14:paraId="2507912D" w14:textId="77777777" w:rsidR="00AC26A1" w:rsidRPr="00AC26A1" w:rsidRDefault="00AC26A1" w:rsidP="00F338DA">
      <w:pPr>
        <w:numPr>
          <w:ilvl w:val="0"/>
          <w:numId w:val="29"/>
        </w:numPr>
      </w:pPr>
      <w:r w:rsidRPr="00AC26A1">
        <w:t>Did the UI change?</w:t>
      </w:r>
    </w:p>
    <w:p w14:paraId="2E593BBF" w14:textId="77777777" w:rsidR="00AC26A1" w:rsidRPr="00AC26A1" w:rsidRDefault="00AC26A1" w:rsidP="00F338DA">
      <w:pPr>
        <w:numPr>
          <w:ilvl w:val="0"/>
          <w:numId w:val="29"/>
        </w:numPr>
      </w:pPr>
      <w:r w:rsidRPr="00AC26A1">
        <w:t>Element locators updated?</w:t>
      </w:r>
    </w:p>
    <w:p w14:paraId="3914883D" w14:textId="77777777" w:rsidR="00AC26A1" w:rsidRPr="00AC26A1" w:rsidRDefault="00AC26A1" w:rsidP="00AC26A1">
      <w:pPr>
        <w:rPr>
          <w:b/>
          <w:bCs/>
        </w:rPr>
      </w:pPr>
      <w:r w:rsidRPr="00AC26A1">
        <w:rPr>
          <w:b/>
          <w:bCs/>
        </w:rPr>
        <w:t>4. Check Test Data Issues</w:t>
      </w:r>
    </w:p>
    <w:p w14:paraId="63BB579C" w14:textId="77777777" w:rsidR="00AC26A1" w:rsidRPr="00AC26A1" w:rsidRDefault="00AC26A1" w:rsidP="00F338DA">
      <w:pPr>
        <w:numPr>
          <w:ilvl w:val="0"/>
          <w:numId w:val="30"/>
        </w:numPr>
      </w:pPr>
      <w:r w:rsidRPr="00AC26A1">
        <w:t>Is test data still valid?</w:t>
      </w:r>
    </w:p>
    <w:p w14:paraId="251CF881" w14:textId="77777777" w:rsidR="00AC26A1" w:rsidRPr="00AC26A1" w:rsidRDefault="00AC26A1" w:rsidP="00F338DA">
      <w:pPr>
        <w:numPr>
          <w:ilvl w:val="0"/>
          <w:numId w:val="30"/>
        </w:numPr>
      </w:pPr>
      <w:r w:rsidRPr="00AC26A1">
        <w:t>Are credentials expired?</w:t>
      </w:r>
    </w:p>
    <w:p w14:paraId="5C41A6CE" w14:textId="77777777" w:rsidR="00AC26A1" w:rsidRPr="00AC26A1" w:rsidRDefault="00AC26A1" w:rsidP="00AC26A1">
      <w:pPr>
        <w:rPr>
          <w:b/>
          <w:bCs/>
        </w:rPr>
      </w:pPr>
      <w:r w:rsidRPr="00AC26A1">
        <w:rPr>
          <w:b/>
          <w:bCs/>
        </w:rPr>
        <w:t>5. Validate Environment Issues</w:t>
      </w:r>
    </w:p>
    <w:p w14:paraId="5DA91E94" w14:textId="77777777" w:rsidR="00AC26A1" w:rsidRPr="00AC26A1" w:rsidRDefault="00AC26A1" w:rsidP="00F338DA">
      <w:pPr>
        <w:numPr>
          <w:ilvl w:val="0"/>
          <w:numId w:val="31"/>
        </w:numPr>
      </w:pPr>
      <w:r w:rsidRPr="00AC26A1">
        <w:t>Browser updated?</w:t>
      </w:r>
    </w:p>
    <w:p w14:paraId="3C06EEBB" w14:textId="77777777" w:rsidR="00AC26A1" w:rsidRPr="00AC26A1" w:rsidRDefault="00AC26A1" w:rsidP="00F338DA">
      <w:pPr>
        <w:numPr>
          <w:ilvl w:val="0"/>
          <w:numId w:val="31"/>
        </w:numPr>
      </w:pPr>
      <w:r w:rsidRPr="00AC26A1">
        <w:t>Driver version mismatch?</w:t>
      </w:r>
    </w:p>
    <w:p w14:paraId="422AD38E" w14:textId="77777777" w:rsidR="00AC26A1" w:rsidRPr="00AC26A1" w:rsidRDefault="00AC26A1" w:rsidP="00AC26A1">
      <w:pPr>
        <w:rPr>
          <w:b/>
          <w:bCs/>
        </w:rPr>
      </w:pPr>
      <w:r w:rsidRPr="00AC26A1">
        <w:rPr>
          <w:b/>
          <w:bCs/>
        </w:rPr>
        <w:t>6. Synchronization Issues (Very Common)</w:t>
      </w:r>
    </w:p>
    <w:p w14:paraId="0002B6D2" w14:textId="77777777" w:rsidR="00AC26A1" w:rsidRPr="00AC26A1" w:rsidRDefault="00AC26A1" w:rsidP="00F338DA">
      <w:pPr>
        <w:numPr>
          <w:ilvl w:val="0"/>
          <w:numId w:val="32"/>
        </w:numPr>
      </w:pPr>
      <w:r w:rsidRPr="00AC26A1">
        <w:t>Page loading slower today?</w:t>
      </w:r>
    </w:p>
    <w:p w14:paraId="032C4DAA" w14:textId="77777777" w:rsidR="00AC26A1" w:rsidRPr="00AC26A1" w:rsidRDefault="00AC26A1" w:rsidP="00F338DA">
      <w:pPr>
        <w:numPr>
          <w:ilvl w:val="0"/>
          <w:numId w:val="32"/>
        </w:numPr>
      </w:pPr>
      <w:r w:rsidRPr="00AC26A1">
        <w:t>Element not ready?</w:t>
      </w:r>
    </w:p>
    <w:p w14:paraId="1EA57B32" w14:textId="77777777" w:rsidR="00AC26A1" w:rsidRPr="00AC26A1" w:rsidRDefault="00AC26A1" w:rsidP="00AC26A1">
      <w:pPr>
        <w:rPr>
          <w:b/>
          <w:bCs/>
        </w:rPr>
      </w:pPr>
      <w:r w:rsidRPr="00AC26A1">
        <w:rPr>
          <w:b/>
          <w:bCs/>
        </w:rPr>
        <w:t>7. Check Dynamic Elements / Timing</w:t>
      </w:r>
    </w:p>
    <w:p w14:paraId="4D73F6E5" w14:textId="77777777" w:rsidR="00AC26A1" w:rsidRPr="00AC26A1" w:rsidRDefault="00AC26A1" w:rsidP="00F338DA">
      <w:pPr>
        <w:numPr>
          <w:ilvl w:val="0"/>
          <w:numId w:val="33"/>
        </w:numPr>
      </w:pPr>
      <w:r w:rsidRPr="00AC26A1">
        <w:t>Element IDs changed dynamically?</w:t>
      </w:r>
    </w:p>
    <w:p w14:paraId="74D37ED6" w14:textId="77777777" w:rsidR="00AC26A1" w:rsidRPr="00AC26A1" w:rsidRDefault="00AC26A1" w:rsidP="00F338DA">
      <w:pPr>
        <w:numPr>
          <w:ilvl w:val="0"/>
          <w:numId w:val="33"/>
        </w:numPr>
      </w:pPr>
      <w:r w:rsidRPr="00AC26A1">
        <w:t>AJAX loading?</w:t>
      </w:r>
    </w:p>
    <w:p w14:paraId="6C3694B7" w14:textId="77777777" w:rsidR="00AC26A1" w:rsidRPr="00AC26A1" w:rsidRDefault="00AC26A1" w:rsidP="00AC26A1">
      <w:pPr>
        <w:rPr>
          <w:b/>
          <w:bCs/>
        </w:rPr>
      </w:pPr>
      <w:r w:rsidRPr="00AC26A1">
        <w:rPr>
          <w:b/>
          <w:bCs/>
        </w:rPr>
        <w:t>8. Review Recent Code Changes</w:t>
      </w:r>
    </w:p>
    <w:p w14:paraId="04F42C0B" w14:textId="77777777" w:rsidR="00AC26A1" w:rsidRPr="00AC26A1" w:rsidRDefault="00AC26A1" w:rsidP="00F338DA">
      <w:pPr>
        <w:numPr>
          <w:ilvl w:val="0"/>
          <w:numId w:val="34"/>
        </w:numPr>
      </w:pPr>
      <w:r w:rsidRPr="00AC26A1">
        <w:t xml:space="preserve">Did you (or team) change: </w:t>
      </w:r>
    </w:p>
    <w:p w14:paraId="264A4357" w14:textId="77777777" w:rsidR="00AC26A1" w:rsidRPr="00AC26A1" w:rsidRDefault="00AC26A1" w:rsidP="00F338DA">
      <w:pPr>
        <w:numPr>
          <w:ilvl w:val="1"/>
          <w:numId w:val="34"/>
        </w:numPr>
      </w:pPr>
      <w:r w:rsidRPr="00AC26A1">
        <w:t>Locators</w:t>
      </w:r>
    </w:p>
    <w:p w14:paraId="0A0633EE" w14:textId="77777777" w:rsidR="00AC26A1" w:rsidRPr="00AC26A1" w:rsidRDefault="00AC26A1" w:rsidP="00F338DA">
      <w:pPr>
        <w:numPr>
          <w:ilvl w:val="1"/>
          <w:numId w:val="34"/>
        </w:numPr>
      </w:pPr>
      <w:r w:rsidRPr="00AC26A1">
        <w:t>Logic</w:t>
      </w:r>
    </w:p>
    <w:p w14:paraId="2B02E457" w14:textId="77777777" w:rsidR="00AC26A1" w:rsidRPr="00AC26A1" w:rsidRDefault="00AC26A1" w:rsidP="00F338DA">
      <w:pPr>
        <w:numPr>
          <w:ilvl w:val="1"/>
          <w:numId w:val="34"/>
        </w:numPr>
      </w:pPr>
      <w:r w:rsidRPr="00AC26A1">
        <w:t>Framework code?</w:t>
      </w:r>
    </w:p>
    <w:p w14:paraId="68F29E7A" w14:textId="77777777" w:rsidR="00AC26A1" w:rsidRPr="00CD135D" w:rsidRDefault="00AC26A1" w:rsidP="00AC26A1">
      <w:pPr>
        <w:spacing w:after="0" w:line="300" w:lineRule="atLeast"/>
        <w:rPr>
          <w:rFonts w:ascii="Segoe UI" w:eastAsia="Times New Roman" w:hAnsi="Segoe UI" w:cs="Segoe UI"/>
          <w:b/>
          <w:bCs/>
          <w:kern w:val="0"/>
          <w:sz w:val="21"/>
          <w:szCs w:val="21"/>
          <w14:ligatures w14:val="none"/>
        </w:rPr>
      </w:pPr>
      <w:r w:rsidRPr="00CD135D">
        <w:rPr>
          <w:rFonts w:ascii="Segoe UI" w:eastAsia="Times New Roman" w:hAnsi="Segoe UI" w:cs="Segoe UI"/>
          <w:b/>
          <w:bCs/>
          <w:kern w:val="0"/>
          <w:sz w:val="21"/>
          <w:szCs w:val="21"/>
          <w14:ligatures w14:val="none"/>
        </w:rPr>
        <w:t>9. Take Screenshot / Record Failure</w:t>
      </w:r>
    </w:p>
    <w:p w14:paraId="79152C71" w14:textId="77777777" w:rsidR="00AC26A1" w:rsidRPr="00AC26A1" w:rsidRDefault="00AC26A1" w:rsidP="00AC26A1">
      <w:pPr>
        <w:rPr>
          <w:b/>
          <w:bCs/>
        </w:rPr>
      </w:pPr>
      <w:r w:rsidRPr="00AC26A1">
        <w:rPr>
          <w:b/>
          <w:bCs/>
        </w:rPr>
        <w:t>10. Run in Different Environments</w:t>
      </w:r>
    </w:p>
    <w:p w14:paraId="3C56D96C" w14:textId="77777777" w:rsidR="00AC26A1" w:rsidRPr="00AC26A1" w:rsidRDefault="00AC26A1" w:rsidP="00F338DA">
      <w:pPr>
        <w:numPr>
          <w:ilvl w:val="0"/>
          <w:numId w:val="35"/>
        </w:numPr>
      </w:pPr>
      <w:r w:rsidRPr="00AC26A1">
        <w:t xml:space="preserve">Try: </w:t>
      </w:r>
    </w:p>
    <w:p w14:paraId="6ADFCD23" w14:textId="77777777" w:rsidR="00AC26A1" w:rsidRPr="00AC26A1" w:rsidRDefault="00AC26A1" w:rsidP="00F338DA">
      <w:pPr>
        <w:numPr>
          <w:ilvl w:val="1"/>
          <w:numId w:val="35"/>
        </w:numPr>
      </w:pPr>
      <w:r w:rsidRPr="00AC26A1">
        <w:t>Different browser</w:t>
      </w:r>
    </w:p>
    <w:p w14:paraId="26CDADCE" w14:textId="77777777" w:rsidR="00AC26A1" w:rsidRPr="00AC26A1" w:rsidRDefault="00AC26A1" w:rsidP="00F338DA">
      <w:pPr>
        <w:numPr>
          <w:ilvl w:val="1"/>
          <w:numId w:val="35"/>
        </w:numPr>
      </w:pPr>
      <w:r w:rsidRPr="00AC26A1">
        <w:t>Incognito mode</w:t>
      </w:r>
    </w:p>
    <w:p w14:paraId="48B8FDBB" w14:textId="165C511C" w:rsidR="00CD135D" w:rsidRDefault="00AC26A1" w:rsidP="00F338DA">
      <w:pPr>
        <w:numPr>
          <w:ilvl w:val="1"/>
          <w:numId w:val="35"/>
        </w:numPr>
      </w:pPr>
      <w:r w:rsidRPr="00AC26A1">
        <w:lastRenderedPageBreak/>
        <w:t>Different machine</w:t>
      </w:r>
    </w:p>
    <w:p w14:paraId="1702A251" w14:textId="77777777" w:rsidR="00CD135D" w:rsidRDefault="00AC26A1" w:rsidP="00AC26A1">
      <w:pPr>
        <w:rPr>
          <w:b/>
          <w:bCs/>
        </w:rPr>
      </w:pPr>
      <w:r w:rsidRPr="00CD135D">
        <w:rPr>
          <w:b/>
          <w:bCs/>
        </w:rPr>
        <w:t>Your Automation scripts are running slowly. How can you improve the speed?</w:t>
      </w:r>
    </w:p>
    <w:p w14:paraId="6E977892" w14:textId="6EA04EF9" w:rsidR="00AC26A1" w:rsidRPr="00AC26A1" w:rsidRDefault="00AC26A1" w:rsidP="00AC26A1">
      <w:pPr>
        <w:rPr>
          <w:b/>
          <w:bCs/>
        </w:rPr>
      </w:pPr>
      <w:r w:rsidRPr="00CD135D">
        <w:rPr>
          <w:b/>
          <w:bCs/>
        </w:rPr>
        <w:br/>
      </w:r>
      <w:r w:rsidRPr="00AC26A1">
        <w:rPr>
          <w:b/>
          <w:bCs/>
        </w:rPr>
        <w:t>1. Avoid Unnecessary Waits</w:t>
      </w:r>
    </w:p>
    <w:p w14:paraId="43F97725"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Problem:</w:t>
      </w:r>
    </w:p>
    <w:p w14:paraId="545C94E4" w14:textId="77777777" w:rsidR="00AC26A1" w:rsidRPr="00AC26A1" w:rsidRDefault="00AC26A1" w:rsidP="00F338DA">
      <w:pPr>
        <w:numPr>
          <w:ilvl w:val="0"/>
          <w:numId w:val="36"/>
        </w:numPr>
      </w:pPr>
      <w:r w:rsidRPr="00AC26A1">
        <w:t>Too many Thread.sleep() calls slow execution</w:t>
      </w:r>
    </w:p>
    <w:p w14:paraId="5EBF06C9"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2. Reduce Implicit Wait Time</w:t>
      </w:r>
    </w:p>
    <w:p w14:paraId="6E1A7464" w14:textId="77777777" w:rsidR="00AC26A1" w:rsidRPr="00AC26A1" w:rsidRDefault="00AC26A1" w:rsidP="00AC26A1">
      <w:pPr>
        <w:rPr>
          <w:b/>
          <w:bCs/>
        </w:rPr>
      </w:pPr>
      <w:r w:rsidRPr="00AC26A1">
        <w:rPr>
          <w:b/>
          <w:bCs/>
        </w:rPr>
        <w:t>3. Use Faster Locators</w:t>
      </w:r>
    </w:p>
    <w:p w14:paraId="07F00197"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Preferred order:</w:t>
      </w:r>
    </w:p>
    <w:p w14:paraId="1D79A8A4" w14:textId="77777777" w:rsidR="00AC26A1" w:rsidRPr="00AC26A1" w:rsidRDefault="00AC26A1" w:rsidP="00F338DA">
      <w:pPr>
        <w:numPr>
          <w:ilvl w:val="0"/>
          <w:numId w:val="37"/>
        </w:numPr>
      </w:pPr>
      <w:r w:rsidRPr="00AC26A1">
        <w:t>ID</w:t>
      </w:r>
    </w:p>
    <w:p w14:paraId="5F476A8D" w14:textId="77777777" w:rsidR="00AC26A1" w:rsidRPr="00AC26A1" w:rsidRDefault="00AC26A1" w:rsidP="00F338DA">
      <w:pPr>
        <w:numPr>
          <w:ilvl w:val="0"/>
          <w:numId w:val="37"/>
        </w:numPr>
      </w:pPr>
      <w:r w:rsidRPr="00AC26A1">
        <w:t>Name</w:t>
      </w:r>
    </w:p>
    <w:p w14:paraId="39773D76"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4. Optimize XPath Usage</w:t>
      </w:r>
      <w:r>
        <w:rPr>
          <w:rFonts w:ascii="Segoe UI" w:eastAsia="Times New Roman" w:hAnsi="Segoe UI" w:cs="Segoe UI"/>
          <w:kern w:val="0"/>
          <w:sz w:val="21"/>
          <w:szCs w:val="21"/>
          <w14:ligatures w14:val="none"/>
        </w:rPr>
        <w:t xml:space="preserve">: </w:t>
      </w:r>
      <w:r w:rsidRPr="00AC26A1">
        <w:rPr>
          <w:rFonts w:ascii="Segoe UI" w:eastAsia="Times New Roman" w:hAnsi="Segoe UI" w:cs="Segoe UI"/>
          <w:kern w:val="0"/>
          <w:sz w:val="21"/>
          <w:szCs w:val="21"/>
          <w14:ligatures w14:val="none"/>
        </w:rPr>
        <w:t>//div/div/div[3]/span</w:t>
      </w:r>
      <w:r>
        <w:rPr>
          <w:rFonts w:ascii="Segoe UI" w:eastAsia="Times New Roman" w:hAnsi="Segoe UI" w:cs="Segoe UI"/>
          <w:kern w:val="0"/>
          <w:sz w:val="21"/>
          <w:szCs w:val="21"/>
          <w14:ligatures w14:val="none"/>
        </w:rPr>
        <w:t xml:space="preserve"> </w:t>
      </w:r>
      <w:r w:rsidRPr="00AC26A1">
        <w:rPr>
          <w:rFonts w:ascii="Segoe UI" w:eastAsia="Times New Roman" w:hAnsi="Segoe UI" w:cs="Segoe UI"/>
          <w:kern w:val="0"/>
          <w:sz w:val="21"/>
          <w:szCs w:val="21"/>
          <w14:ligatures w14:val="none"/>
        </w:rPr>
        <w:sym w:font="Wingdings" w:char="F0E0"/>
      </w:r>
      <w:r>
        <w:rPr>
          <w:rFonts w:ascii="Segoe UI" w:eastAsia="Times New Roman" w:hAnsi="Segoe UI" w:cs="Segoe UI"/>
          <w:kern w:val="0"/>
          <w:sz w:val="21"/>
          <w:szCs w:val="21"/>
          <w14:ligatures w14:val="none"/>
        </w:rPr>
        <w:t xml:space="preserve"> avoid absolute xpath use relative xpaths for fatser</w:t>
      </w: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5. Run Tests in Headless Mode</w:t>
      </w:r>
    </w:p>
    <w:p w14:paraId="7DC71C22"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6. Disable Unnecessary Browser Features</w:t>
      </w:r>
    </w:p>
    <w:p w14:paraId="168BE467"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7. Parallel Execution</w:t>
      </w:r>
    </w:p>
    <w:p w14:paraId="0FC600F0"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Use TestNG or JUnit for parallel runs</w:t>
      </w:r>
    </w:p>
    <w:p w14:paraId="7D986F06"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8. Optimize Test Design</w:t>
      </w:r>
    </w:p>
    <w:p w14:paraId="5BE82FB7" w14:textId="77777777" w:rsidR="00AC26A1" w:rsidRPr="00AC26A1" w:rsidRDefault="00AC26A1" w:rsidP="00F338DA">
      <w:pPr>
        <w:numPr>
          <w:ilvl w:val="0"/>
          <w:numId w:val="38"/>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Avoid duplicate steps</w:t>
      </w:r>
    </w:p>
    <w:p w14:paraId="44524CA3" w14:textId="73CEABA8"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9.</w:t>
      </w:r>
      <w:r w:rsidRPr="00AC26A1">
        <w:rPr>
          <w:rFonts w:ascii="Segoe UI" w:eastAsia="Times New Roman" w:hAnsi="Segoe UI" w:cs="Segoe UI"/>
          <w:b/>
          <w:bCs/>
          <w:kern w:val="0"/>
          <w:sz w:val="21"/>
          <w:szCs w:val="21"/>
          <w14:ligatures w14:val="none"/>
        </w:rPr>
        <w:t>Remove Unnecessary Steps</w:t>
      </w:r>
    </w:p>
    <w:p w14:paraId="2452E9A6" w14:textId="77777777" w:rsidR="00AC26A1" w:rsidRPr="00AC26A1" w:rsidRDefault="00AC26A1" w:rsidP="00F338DA">
      <w:pPr>
        <w:numPr>
          <w:ilvl w:val="0"/>
          <w:numId w:val="3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Skip: </w:t>
      </w:r>
    </w:p>
    <w:p w14:paraId="79CE0E9A" w14:textId="6EFA7775" w:rsidR="00AC26A1" w:rsidRPr="00AC26A1" w:rsidRDefault="00AC26A1" w:rsidP="00F338DA">
      <w:pPr>
        <w:numPr>
          <w:ilvl w:val="1"/>
          <w:numId w:val="3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Animations</w:t>
      </w:r>
    </w:p>
    <w:p w14:paraId="22308F3F" w14:textId="77777777" w:rsidR="00AC26A1" w:rsidRDefault="00AC26A1" w:rsidP="00F338DA">
      <w:pPr>
        <w:numPr>
          <w:ilvl w:val="1"/>
          <w:numId w:val="3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Scrolling if not needed</w:t>
      </w:r>
    </w:p>
    <w:p w14:paraId="51201D73" w14:textId="77777777" w:rsidR="00AC26A1" w:rsidRDefault="00AC26A1" w:rsidP="00AC26A1">
      <w:pPr>
        <w:spacing w:after="0" w:line="300" w:lineRule="atLeast"/>
        <w:rPr>
          <w:rFonts w:ascii="Segoe UI" w:eastAsia="Times New Roman" w:hAnsi="Segoe UI" w:cs="Segoe UI"/>
          <w:kern w:val="0"/>
          <w:sz w:val="21"/>
          <w:szCs w:val="21"/>
          <w14:ligatures w14:val="none"/>
        </w:rPr>
      </w:pPr>
    </w:p>
    <w:p w14:paraId="7A1A1F2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20CC1801" w14:textId="7E5A6BA7" w:rsid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b/>
          <w:bCs/>
          <w:kern w:val="0"/>
          <w:sz w:val="21"/>
          <w:szCs w:val="21"/>
          <w14:ligatures w14:val="none"/>
        </w:rPr>
        <w:t>Your Automation script is failing due to a change in the application. How do you handle this?</w:t>
      </w:r>
      <w:r w:rsidRPr="00AC26A1">
        <w:rPr>
          <w:rFonts w:ascii="Segoe UI" w:eastAsia="Times New Roman" w:hAnsi="Segoe UI" w:cs="Segoe UI"/>
          <w:b/>
          <w:bCs/>
          <w:kern w:val="0"/>
          <w:sz w:val="21"/>
          <w:szCs w:val="21"/>
          <w14:ligatures w14:val="none"/>
        </w:rPr>
        <w:br/>
      </w:r>
      <w:r w:rsidRPr="00AC26A1">
        <w:rPr>
          <w:rFonts w:ascii="Segoe UI" w:eastAsia="Times New Roman" w:hAnsi="Segoe UI" w:cs="Segoe UI"/>
          <w:kern w:val="0"/>
          <w:sz w:val="21"/>
          <w:szCs w:val="21"/>
          <w14:ligatures w14:val="none"/>
        </w:rPr>
        <w:t>When a script fails due to application changes, I first analyze the error logs and identify whether it’s a locator, synchronization, or functionality issue. Then I validate the UI changes and update locators using more robust strategies like dynamic XPath or CSS selectors. I ensure maintainability by using Page Object Model so changes can be handled centrally. If needed, I update test logic and add proper waits. Finally, I re-run tests and enhance the framework to prevent similar issues in the future.</w:t>
      </w:r>
    </w:p>
    <w:p w14:paraId="6832C9EE" w14:textId="77777777" w:rsidR="0083606A" w:rsidRDefault="0083606A" w:rsidP="00AC26A1">
      <w:pPr>
        <w:spacing w:after="0" w:line="300" w:lineRule="atLeast"/>
        <w:rPr>
          <w:rFonts w:ascii="Segoe UI" w:eastAsia="Times New Roman" w:hAnsi="Segoe UI" w:cs="Segoe UI"/>
          <w:kern w:val="0"/>
          <w:sz w:val="21"/>
          <w:szCs w:val="21"/>
          <w14:ligatures w14:val="none"/>
        </w:rPr>
      </w:pPr>
    </w:p>
    <w:p w14:paraId="2B98471F" w14:textId="6E1B8CC4" w:rsidR="00AC26A1" w:rsidRPr="0083606A" w:rsidRDefault="00AC26A1" w:rsidP="00AC26A1">
      <w:pPr>
        <w:spacing w:after="0" w:line="300" w:lineRule="atLeast"/>
        <w:rPr>
          <w:rFonts w:ascii="Segoe UI" w:eastAsia="Times New Roman" w:hAnsi="Segoe UI" w:cs="Segoe UI"/>
          <w:b/>
          <w:bCs/>
          <w:kern w:val="0"/>
          <w:sz w:val="21"/>
          <w:szCs w:val="21"/>
          <w14:ligatures w14:val="none"/>
        </w:rPr>
      </w:pPr>
      <w:r w:rsidRPr="00197BF2">
        <w:rPr>
          <w:rFonts w:ascii="Segoe UI" w:eastAsia="Times New Roman" w:hAnsi="Segoe UI" w:cs="Segoe UI"/>
          <w:b/>
          <w:bCs/>
          <w:kern w:val="0"/>
          <w:sz w:val="21"/>
          <w:szCs w:val="21"/>
          <w:highlight w:val="green"/>
          <w14:ligatures w14:val="none"/>
        </w:rPr>
        <w:t>How do you handle exceptions in Selenium scripts?</w:t>
      </w:r>
    </w:p>
    <w:p w14:paraId="7F2E278C"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Types of Exceptions in Selenium</w:t>
      </w:r>
    </w:p>
    <w:p w14:paraId="28B0301B"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Common ones include:</w:t>
      </w:r>
    </w:p>
    <w:p w14:paraId="0A32343C" w14:textId="77777777" w:rsidR="00AC26A1" w:rsidRPr="00AC26A1" w:rsidRDefault="00AC26A1" w:rsidP="00F338DA">
      <w:pPr>
        <w:numPr>
          <w:ilvl w:val="0"/>
          <w:numId w:val="4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NoSuchElementException → element not found</w:t>
      </w:r>
    </w:p>
    <w:p w14:paraId="430A8CA8" w14:textId="77777777" w:rsidR="00AC26A1" w:rsidRPr="00AC26A1" w:rsidRDefault="00AC26A1" w:rsidP="00F338DA">
      <w:pPr>
        <w:numPr>
          <w:ilvl w:val="0"/>
          <w:numId w:val="4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TimeoutException → wait expired</w:t>
      </w:r>
    </w:p>
    <w:p w14:paraId="06C2DEFA" w14:textId="77777777" w:rsidR="00AC26A1" w:rsidRPr="00AC26A1" w:rsidRDefault="00AC26A1" w:rsidP="00F338DA">
      <w:pPr>
        <w:numPr>
          <w:ilvl w:val="0"/>
          <w:numId w:val="4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lastRenderedPageBreak/>
        <w:t>StaleElementReferenceException → element refreshed in DOM</w:t>
      </w:r>
    </w:p>
    <w:p w14:paraId="7CF0DD68" w14:textId="77777777" w:rsidR="00AC26A1" w:rsidRPr="00AC26A1" w:rsidRDefault="00AC26A1" w:rsidP="00F338DA">
      <w:pPr>
        <w:numPr>
          <w:ilvl w:val="0"/>
          <w:numId w:val="4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ElementNotInteractableException → not clickable/visible</w:t>
      </w:r>
    </w:p>
    <w:p w14:paraId="3F6ACEA6" w14:textId="77777777" w:rsidR="00AC26A1" w:rsidRPr="00AC26A1" w:rsidRDefault="00AC26A1" w:rsidP="00F338DA">
      <w:pPr>
        <w:numPr>
          <w:ilvl w:val="0"/>
          <w:numId w:val="4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NoAlertPresentException → alert not found</w:t>
      </w:r>
    </w:p>
    <w:p w14:paraId="536576A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1. Try-Catch Blocks (Basic Handling)</w:t>
      </w:r>
    </w:p>
    <w:p w14:paraId="141BFB11"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2. Multiple Catch Blocks</w:t>
      </w:r>
    </w:p>
    <w:p w14:paraId="107B838F"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Handle specific exceptions separately:</w:t>
      </w:r>
    </w:p>
    <w:p w14:paraId="5746EF33"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3. Using Explicit Waits (Prevent Exceptions)</w:t>
      </w:r>
    </w:p>
    <w:p w14:paraId="57536752"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Many exceptions occur due to timing issues.</w:t>
      </w:r>
    </w:p>
    <w:p w14:paraId="67D11FF2"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Using finally Block</w:t>
      </w:r>
    </w:p>
    <w:p w14:paraId="5CC381F2"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Ensure cleanup always runs:</w:t>
      </w:r>
    </w:p>
    <w:p w14:paraId="7DB78527"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Global Exception Handling (Framework Level)</w:t>
      </w:r>
    </w:p>
    <w:p w14:paraId="047C1F09" w14:textId="77777777" w:rsidR="00AC26A1" w:rsidRPr="00AC26A1" w:rsidRDefault="00AC26A1" w:rsidP="00F338DA">
      <w:pPr>
        <w:numPr>
          <w:ilvl w:val="0"/>
          <w:numId w:val="41"/>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Create listeners (TestNG / JUnit)</w:t>
      </w:r>
    </w:p>
    <w:p w14:paraId="28BF451B" w14:textId="77777777" w:rsidR="00AC26A1" w:rsidRPr="00AC26A1" w:rsidRDefault="00AC26A1" w:rsidP="00F338DA">
      <w:pPr>
        <w:numPr>
          <w:ilvl w:val="0"/>
          <w:numId w:val="41"/>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Capture failures centrally</w:t>
      </w:r>
    </w:p>
    <w:p w14:paraId="2403BF9A"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Custom Exception Handling</w:t>
      </w:r>
    </w:p>
    <w:p w14:paraId="1E86B680" w14:textId="77777777" w:rsidR="00AC26A1" w:rsidRPr="00AC26A1" w:rsidRDefault="00AC26A1" w:rsidP="00AC26A1">
      <w:pPr>
        <w:spacing w:after="0"/>
        <w:rPr>
          <w:rFonts w:ascii="Segoe UI" w:eastAsia="Times New Roman" w:hAnsi="Segoe UI" w:cs="Segoe UI"/>
          <w:b/>
          <w:bCs/>
          <w:kern w:val="0"/>
          <w:sz w:val="21"/>
          <w:szCs w:val="21"/>
          <w14:ligatures w14:val="none"/>
        </w:rPr>
      </w:pPr>
      <w:r w:rsidRPr="00956F81">
        <w:rPr>
          <w:rFonts w:ascii="Segoe UI" w:eastAsia="Times New Roman" w:hAnsi="Segoe UI" w:cs="Segoe UI"/>
          <w:b/>
          <w:bCs/>
          <w:kern w:val="0"/>
          <w:sz w:val="21"/>
          <w:szCs w:val="21"/>
          <w14:ligatures w14:val="none"/>
        </w:rPr>
        <w:t>Create reusable methods:</w:t>
      </w:r>
      <w:r>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What's your approach to data-driven testing using TestNG or Excel?</w:t>
      </w: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Walk me through your automation framework architecture.</w:t>
      </w:r>
      <w:r>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What are your best practices to make automation scripts more maintainable?</w:t>
      </w:r>
      <w:r>
        <w:rPr>
          <w:rFonts w:ascii="Segoe UI" w:eastAsia="Times New Roman" w:hAnsi="Segoe UI" w:cs="Segoe UI"/>
          <w:kern w:val="0"/>
          <w:sz w:val="21"/>
          <w:szCs w:val="21"/>
          <w14:ligatures w14:val="none"/>
        </w:rPr>
        <w:br/>
      </w:r>
      <w:r w:rsidRPr="00AC26A1">
        <w:rPr>
          <w:rFonts w:ascii="Segoe UI" w:eastAsia="Times New Roman" w:hAnsi="Segoe UI" w:cs="Segoe UI"/>
          <w:b/>
          <w:bCs/>
          <w:kern w:val="0"/>
          <w:sz w:val="21"/>
          <w:szCs w:val="21"/>
          <w14:ligatures w14:val="none"/>
        </w:rPr>
        <w:t>1. Use Page Object Model (POM)</w:t>
      </w:r>
    </w:p>
    <w:p w14:paraId="31142152"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Emoji" w:eastAsia="Times New Roman" w:hAnsi="Segoe UI Emoji" w:cs="Segoe UI Emoji"/>
          <w:kern w:val="0"/>
          <w:sz w:val="21"/>
          <w:szCs w:val="21"/>
          <w14:ligatures w14:val="none"/>
        </w:rPr>
        <w:t>👉</w:t>
      </w:r>
      <w:r w:rsidRPr="00AC26A1">
        <w:rPr>
          <w:rFonts w:ascii="Segoe UI" w:eastAsia="Times New Roman" w:hAnsi="Segoe UI" w:cs="Segoe UI"/>
          <w:kern w:val="0"/>
          <w:sz w:val="21"/>
          <w:szCs w:val="21"/>
          <w14:ligatures w14:val="none"/>
        </w:rPr>
        <w:t xml:space="preserve"> Separate </w:t>
      </w:r>
      <w:r w:rsidRPr="00AC26A1">
        <w:rPr>
          <w:rFonts w:ascii="Segoe UI" w:eastAsia="Times New Roman" w:hAnsi="Segoe UI" w:cs="Segoe UI"/>
          <w:b/>
          <w:bCs/>
          <w:kern w:val="0"/>
          <w:sz w:val="21"/>
          <w:szCs w:val="21"/>
          <w14:ligatures w14:val="none"/>
        </w:rPr>
        <w:t>UI elements and actions</w:t>
      </w:r>
      <w:r w:rsidRPr="00AC26A1">
        <w:rPr>
          <w:rFonts w:ascii="Segoe UI" w:eastAsia="Times New Roman" w:hAnsi="Segoe UI" w:cs="Segoe UI"/>
          <w:kern w:val="0"/>
          <w:sz w:val="21"/>
          <w:szCs w:val="21"/>
          <w14:ligatures w14:val="none"/>
        </w:rPr>
        <w:t xml:space="preserve"> from test logic.</w:t>
      </w:r>
    </w:p>
    <w:p w14:paraId="6C4F11F1"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Emoji" w:eastAsia="Times New Roman" w:hAnsi="Segoe UI Emoji" w:cs="Segoe UI Emoji"/>
          <w:kern w:val="0"/>
          <w:sz w:val="21"/>
          <w:szCs w:val="21"/>
          <w14:ligatures w14:val="none"/>
        </w:rPr>
        <w:t>✅</w:t>
      </w:r>
      <w:r w:rsidRPr="00AC26A1">
        <w:rPr>
          <w:rFonts w:ascii="Segoe UI" w:eastAsia="Times New Roman" w:hAnsi="Segoe UI" w:cs="Segoe UI"/>
          <w:kern w:val="0"/>
          <w:sz w:val="21"/>
          <w:szCs w:val="21"/>
          <w14:ligatures w14:val="none"/>
        </w:rPr>
        <w:t xml:space="preserve"> Benefits:</w:t>
      </w:r>
    </w:p>
    <w:p w14:paraId="30702B82" w14:textId="77777777" w:rsidR="00AC26A1" w:rsidRPr="00AC26A1" w:rsidRDefault="00AC26A1" w:rsidP="00F338DA">
      <w:pPr>
        <w:numPr>
          <w:ilvl w:val="0"/>
          <w:numId w:val="42"/>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One place to update locators</w:t>
      </w:r>
    </w:p>
    <w:p w14:paraId="5A41F5DD" w14:textId="77777777" w:rsidR="00AC26A1" w:rsidRPr="00AC26A1" w:rsidRDefault="00AC26A1" w:rsidP="00F338DA">
      <w:pPr>
        <w:numPr>
          <w:ilvl w:val="0"/>
          <w:numId w:val="42"/>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Reduces duplication</w:t>
      </w:r>
    </w:p>
    <w:p w14:paraId="47FCE5FA"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2. Keep Test Logic and Data Separate</w:t>
      </w:r>
    </w:p>
    <w:p w14:paraId="4C0F8B06" w14:textId="77777777" w:rsidR="00AC26A1" w:rsidRPr="00AC26A1" w:rsidRDefault="00AC26A1" w:rsidP="00F338DA">
      <w:pPr>
        <w:numPr>
          <w:ilvl w:val="0"/>
          <w:numId w:val="43"/>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Don’t hardcode values</w:t>
      </w:r>
    </w:p>
    <w:p w14:paraId="0B5551E7" w14:textId="77777777" w:rsidR="00AC26A1" w:rsidRPr="00AC26A1" w:rsidRDefault="00AC26A1" w:rsidP="00F338DA">
      <w:pPr>
        <w:numPr>
          <w:ilvl w:val="0"/>
          <w:numId w:val="43"/>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Use: </w:t>
      </w:r>
    </w:p>
    <w:p w14:paraId="6333D3E5" w14:textId="77777777" w:rsidR="00AC26A1" w:rsidRPr="00AC26A1" w:rsidRDefault="00AC26A1" w:rsidP="00F338DA">
      <w:pPr>
        <w:numPr>
          <w:ilvl w:val="1"/>
          <w:numId w:val="43"/>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Excel / JSON</w:t>
      </w:r>
    </w:p>
    <w:p w14:paraId="335E90F1"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3. Use Reusable Methods (Utilities)</w:t>
      </w:r>
    </w:p>
    <w:p w14:paraId="4DEB4032"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Create common utilities:</w:t>
      </w:r>
    </w:p>
    <w:p w14:paraId="550AA56A" w14:textId="77777777" w:rsidR="00AC26A1" w:rsidRPr="00AC26A1" w:rsidRDefault="00AC26A1" w:rsidP="00F338DA">
      <w:pPr>
        <w:numPr>
          <w:ilvl w:val="0"/>
          <w:numId w:val="44"/>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WaitUtils</w:t>
      </w:r>
    </w:p>
    <w:p w14:paraId="1478B8E4" w14:textId="77777777" w:rsidR="00AC26A1" w:rsidRPr="00AC26A1" w:rsidRDefault="00AC26A1" w:rsidP="00F338DA">
      <w:pPr>
        <w:numPr>
          <w:ilvl w:val="0"/>
          <w:numId w:val="44"/>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ScreenshotUtils</w:t>
      </w:r>
    </w:p>
    <w:p w14:paraId="7659AD16" w14:textId="77777777" w:rsidR="00AC26A1" w:rsidRPr="00AC26A1" w:rsidRDefault="00AC26A1" w:rsidP="00F338DA">
      <w:pPr>
        <w:numPr>
          <w:ilvl w:val="0"/>
          <w:numId w:val="44"/>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Element actions</w:t>
      </w:r>
    </w:p>
    <w:p w14:paraId="1DE6B93F"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4. Write Clear and Readable Code</w:t>
      </w:r>
    </w:p>
    <w:p w14:paraId="1F8F319A" w14:textId="77777777" w:rsidR="00AC26A1" w:rsidRPr="00AC26A1" w:rsidRDefault="00AC26A1" w:rsidP="00AC26A1">
      <w:pPr>
        <w:spacing w:after="0"/>
        <w:rPr>
          <w:rFonts w:ascii="Segoe UI" w:eastAsia="Times New Roman" w:hAnsi="Segoe UI" w:cs="Segoe UI"/>
          <w:b/>
          <w:bCs/>
          <w:kern w:val="0"/>
          <w:sz w:val="21"/>
          <w:szCs w:val="21"/>
          <w14:ligatures w14:val="none"/>
        </w:rPr>
      </w:pPr>
      <w:r w:rsidRPr="00AC26A1">
        <w:rPr>
          <w:rFonts w:ascii="Segoe UI" w:eastAsia="Times New Roman" w:hAnsi="Segoe UI" w:cs="Segoe UI"/>
          <w:kern w:val="0"/>
          <w:sz w:val="21"/>
          <w:szCs w:val="21"/>
          <w14:ligatures w14:val="none"/>
        </w:rPr>
        <w:t>5. Use Proper Synchronization</w:t>
      </w:r>
      <w:r>
        <w:rPr>
          <w:rFonts w:ascii="Segoe UI" w:eastAsia="Times New Roman" w:hAnsi="Segoe UI" w:cs="Segoe UI"/>
          <w:kern w:val="0"/>
          <w:sz w:val="21"/>
          <w:szCs w:val="21"/>
          <w14:ligatures w14:val="none"/>
        </w:rPr>
        <w:t>: Avoid Thread.sleep() and use explicit wait</w:t>
      </w:r>
      <w:r>
        <w:rPr>
          <w:rFonts w:ascii="Segoe UI" w:eastAsia="Times New Roman" w:hAnsi="Segoe UI" w:cs="Segoe UI"/>
          <w:kern w:val="0"/>
          <w:sz w:val="21"/>
          <w:szCs w:val="21"/>
          <w14:ligatures w14:val="none"/>
        </w:rPr>
        <w:br/>
      </w:r>
      <w:r w:rsidRPr="00AC26A1">
        <w:rPr>
          <w:rFonts w:ascii="Segoe UI" w:eastAsia="Times New Roman" w:hAnsi="Segoe UI" w:cs="Segoe UI"/>
          <w:b/>
          <w:bCs/>
          <w:kern w:val="0"/>
          <w:sz w:val="21"/>
          <w:szCs w:val="21"/>
          <w14:ligatures w14:val="none"/>
        </w:rPr>
        <w:t>6. Keep Locators Robust</w:t>
      </w:r>
    </w:p>
    <w:p w14:paraId="536EA54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Emoji" w:eastAsia="Times New Roman" w:hAnsi="Segoe UI Emoji" w:cs="Segoe UI Emoji"/>
          <w:kern w:val="0"/>
          <w:sz w:val="21"/>
          <w:szCs w:val="21"/>
          <w14:ligatures w14:val="none"/>
        </w:rPr>
        <w:t>✅</w:t>
      </w:r>
      <w:r w:rsidRPr="00AC26A1">
        <w:rPr>
          <w:rFonts w:ascii="Segoe UI" w:eastAsia="Times New Roman" w:hAnsi="Segoe UI" w:cs="Segoe UI"/>
          <w:kern w:val="0"/>
          <w:sz w:val="21"/>
          <w:szCs w:val="21"/>
          <w14:ligatures w14:val="none"/>
        </w:rPr>
        <w:t xml:space="preserve"> Prefer:</w:t>
      </w:r>
    </w:p>
    <w:p w14:paraId="56C787CF" w14:textId="77777777" w:rsidR="00AC26A1" w:rsidRPr="00AC26A1" w:rsidRDefault="00AC26A1" w:rsidP="00F338DA">
      <w:pPr>
        <w:numPr>
          <w:ilvl w:val="0"/>
          <w:numId w:val="45"/>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ID</w:t>
      </w:r>
    </w:p>
    <w:p w14:paraId="3FB1E312" w14:textId="77777777" w:rsidR="00AC26A1" w:rsidRPr="00AC26A1" w:rsidRDefault="00AC26A1" w:rsidP="00F338DA">
      <w:pPr>
        <w:numPr>
          <w:ilvl w:val="0"/>
          <w:numId w:val="45"/>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Name</w:t>
      </w:r>
    </w:p>
    <w:p w14:paraId="2660FF55" w14:textId="77777777" w:rsidR="00AC26A1" w:rsidRPr="00AC26A1" w:rsidRDefault="00AC26A1" w:rsidP="00F338DA">
      <w:pPr>
        <w:numPr>
          <w:ilvl w:val="0"/>
          <w:numId w:val="45"/>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CSS selectors</w:t>
      </w:r>
    </w:p>
    <w:p w14:paraId="723038E4"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Emoji" w:eastAsia="Times New Roman" w:hAnsi="Segoe UI Emoji" w:cs="Segoe UI Emoji"/>
          <w:kern w:val="0"/>
          <w:sz w:val="21"/>
          <w:szCs w:val="21"/>
          <w14:ligatures w14:val="none"/>
        </w:rPr>
        <w:t>✅</w:t>
      </w:r>
      <w:r w:rsidRPr="00AC26A1">
        <w:rPr>
          <w:rFonts w:ascii="Segoe UI" w:eastAsia="Times New Roman" w:hAnsi="Segoe UI" w:cs="Segoe UI"/>
          <w:kern w:val="0"/>
          <w:sz w:val="21"/>
          <w:szCs w:val="21"/>
          <w14:ligatures w14:val="none"/>
        </w:rPr>
        <w:t xml:space="preserve"> Avoid:</w:t>
      </w:r>
    </w:p>
    <w:p w14:paraId="3F037AF0" w14:textId="77777777" w:rsidR="00AC26A1" w:rsidRPr="00AC26A1" w:rsidRDefault="00AC26A1" w:rsidP="00F338DA">
      <w:pPr>
        <w:numPr>
          <w:ilvl w:val="0"/>
          <w:numId w:val="46"/>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lastRenderedPageBreak/>
        <w:t>Absolute XPath</w:t>
      </w:r>
    </w:p>
    <w:p w14:paraId="039029A0" w14:textId="77777777" w:rsidR="00AC26A1" w:rsidRPr="00AC26A1" w:rsidRDefault="00AC26A1" w:rsidP="00F338DA">
      <w:pPr>
        <w:numPr>
          <w:ilvl w:val="0"/>
          <w:numId w:val="46"/>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Fragile locators</w:t>
      </w:r>
    </w:p>
    <w:p w14:paraId="41E5ED1E"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7. Implement Exception Handling</w:t>
      </w:r>
    </w:p>
    <w:p w14:paraId="35E386C1"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Screenshot on Failure</w:t>
      </w:r>
    </w:p>
    <w:p w14:paraId="74B5603E"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Automatically capture failures:</w:t>
      </w:r>
    </w:p>
    <w:p w14:paraId="62A0752D"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Use Config Files</w:t>
      </w:r>
    </w:p>
    <w:p w14:paraId="40BC3D4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Store:</w:t>
      </w:r>
    </w:p>
    <w:p w14:paraId="108899C7" w14:textId="77777777" w:rsidR="00AC26A1" w:rsidRPr="00AC26A1" w:rsidRDefault="00AC26A1" w:rsidP="00F338DA">
      <w:pPr>
        <w:numPr>
          <w:ilvl w:val="0"/>
          <w:numId w:val="47"/>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URL</w:t>
      </w:r>
    </w:p>
    <w:p w14:paraId="638022DC" w14:textId="77777777" w:rsidR="00AC26A1" w:rsidRPr="00AC26A1" w:rsidRDefault="00AC26A1" w:rsidP="00F338DA">
      <w:pPr>
        <w:numPr>
          <w:ilvl w:val="0"/>
          <w:numId w:val="47"/>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Browser</w:t>
      </w:r>
    </w:p>
    <w:p w14:paraId="45C63B45" w14:textId="77777777" w:rsidR="00AC26A1" w:rsidRPr="00AC26A1" w:rsidRDefault="00AC26A1" w:rsidP="00F338DA">
      <w:pPr>
        <w:numPr>
          <w:ilvl w:val="0"/>
          <w:numId w:val="47"/>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Environment</w:t>
      </w:r>
    </w:p>
    <w:p w14:paraId="42FE2DD0"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Design Modular Framework</w:t>
      </w:r>
    </w:p>
    <w:p w14:paraId="2C304EF8"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Separate layers:</w:t>
      </w:r>
    </w:p>
    <w:p w14:paraId="545241BB" w14:textId="77777777" w:rsidR="00AC26A1" w:rsidRPr="00AC26A1" w:rsidRDefault="00AC26A1" w:rsidP="00F338DA">
      <w:pPr>
        <w:numPr>
          <w:ilvl w:val="0"/>
          <w:numId w:val="48"/>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Base</w:t>
      </w:r>
    </w:p>
    <w:p w14:paraId="72B08144" w14:textId="77777777" w:rsidR="00AC26A1" w:rsidRPr="00AC26A1" w:rsidRDefault="00AC26A1" w:rsidP="00F338DA">
      <w:pPr>
        <w:numPr>
          <w:ilvl w:val="0"/>
          <w:numId w:val="48"/>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Pages</w:t>
      </w:r>
    </w:p>
    <w:p w14:paraId="785C01D7" w14:textId="77777777" w:rsidR="00AC26A1" w:rsidRPr="00AC26A1" w:rsidRDefault="00AC26A1" w:rsidP="00F338DA">
      <w:pPr>
        <w:numPr>
          <w:ilvl w:val="0"/>
          <w:numId w:val="48"/>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Tests</w:t>
      </w:r>
    </w:p>
    <w:p w14:paraId="7CBF83EC" w14:textId="77777777" w:rsidR="00AC26A1" w:rsidRPr="00AC26A1" w:rsidRDefault="00AC26A1" w:rsidP="00F338DA">
      <w:pPr>
        <w:numPr>
          <w:ilvl w:val="0"/>
          <w:numId w:val="48"/>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Utils</w:t>
      </w:r>
    </w:p>
    <w:p w14:paraId="5A34E773"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Emoji" w:eastAsia="Times New Roman" w:hAnsi="Segoe UI Emoji" w:cs="Segoe UI Emoji"/>
          <w:kern w:val="0"/>
          <w:sz w:val="21"/>
          <w:szCs w:val="21"/>
          <w14:ligatures w14:val="none"/>
        </w:rPr>
        <w:t>✅</w:t>
      </w:r>
      <w:r w:rsidRPr="00AC26A1">
        <w:rPr>
          <w:rFonts w:ascii="Segoe UI" w:eastAsia="Times New Roman" w:hAnsi="Segoe UI" w:cs="Segoe UI"/>
          <w:kern w:val="0"/>
          <w:sz w:val="21"/>
          <w:szCs w:val="21"/>
          <w14:ligatures w14:val="none"/>
        </w:rPr>
        <w:t xml:space="preserve"> Improves scalability</w:t>
      </w:r>
    </w:p>
    <w:p w14:paraId="3FDCD297"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Version Control (Git)</w:t>
      </w:r>
    </w:p>
    <w:p w14:paraId="1587D256" w14:textId="77777777" w:rsidR="00AC26A1" w:rsidRPr="00AC26A1" w:rsidRDefault="00AC26A1" w:rsidP="00F338DA">
      <w:pPr>
        <w:numPr>
          <w:ilvl w:val="0"/>
          <w:numId w:val="4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Maintain code history</w:t>
      </w:r>
    </w:p>
    <w:p w14:paraId="169CDACD" w14:textId="77777777" w:rsidR="00AC26A1" w:rsidRPr="00AC26A1" w:rsidRDefault="00AC26A1" w:rsidP="00F338DA">
      <w:pPr>
        <w:numPr>
          <w:ilvl w:val="0"/>
          <w:numId w:val="4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Track changes</w:t>
      </w:r>
    </w:p>
    <w:p w14:paraId="1A82AEBC" w14:textId="77777777" w:rsidR="00AC26A1" w:rsidRPr="00AC26A1" w:rsidRDefault="00AC26A1" w:rsidP="00F338DA">
      <w:pPr>
        <w:numPr>
          <w:ilvl w:val="0"/>
          <w:numId w:val="49"/>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Enable team collaboration</w:t>
      </w:r>
    </w:p>
    <w:p w14:paraId="66A4C422" w14:textId="77777777"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Regular Code Refactoring</w:t>
      </w:r>
    </w:p>
    <w:p w14:paraId="5A052D4F" w14:textId="77777777" w:rsidR="00AC26A1" w:rsidRPr="00AC26A1" w:rsidRDefault="00AC26A1" w:rsidP="00F338DA">
      <w:pPr>
        <w:numPr>
          <w:ilvl w:val="0"/>
          <w:numId w:val="5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Remove unused code</w:t>
      </w:r>
    </w:p>
    <w:p w14:paraId="13A80B31" w14:textId="77777777" w:rsidR="00AC26A1" w:rsidRPr="00AC26A1" w:rsidRDefault="00AC26A1" w:rsidP="00F338DA">
      <w:pPr>
        <w:numPr>
          <w:ilvl w:val="0"/>
          <w:numId w:val="5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Improve structure</w:t>
      </w:r>
    </w:p>
    <w:p w14:paraId="30C201F6" w14:textId="77777777" w:rsidR="00AC26A1" w:rsidRPr="00AC26A1" w:rsidRDefault="00AC26A1" w:rsidP="00F338DA">
      <w:pPr>
        <w:numPr>
          <w:ilvl w:val="0"/>
          <w:numId w:val="50"/>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Update outdated locators</w:t>
      </w:r>
    </w:p>
    <w:p w14:paraId="1DD205D3"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Emoji" w:eastAsia="Times New Roman" w:hAnsi="Segoe UI Emoji" w:cs="Segoe UI Emoji"/>
          <w:kern w:val="0"/>
          <w:sz w:val="21"/>
          <w:szCs w:val="21"/>
          <w14:ligatures w14:val="none"/>
        </w:rPr>
        <w:t>✅</w:t>
      </w:r>
      <w:r w:rsidRPr="00AC26A1">
        <w:rPr>
          <w:rFonts w:ascii="Segoe UI" w:eastAsia="Times New Roman" w:hAnsi="Segoe UI" w:cs="Segoe UI"/>
          <w:kern w:val="0"/>
          <w:sz w:val="21"/>
          <w:szCs w:val="21"/>
          <w14:ligatures w14:val="none"/>
        </w:rPr>
        <w:t xml:space="preserve"> Keeps framework clean</w:t>
      </w:r>
    </w:p>
    <w:p w14:paraId="2B0C0985" w14:textId="06674D96"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P</w:t>
      </w:r>
      <w:r w:rsidRPr="00AC26A1">
        <w:rPr>
          <w:rFonts w:ascii="Segoe UI" w:eastAsia="Times New Roman" w:hAnsi="Segoe UI" w:cs="Segoe UI"/>
          <w:b/>
          <w:bCs/>
          <w:kern w:val="0"/>
          <w:sz w:val="21"/>
          <w:szCs w:val="21"/>
          <w14:ligatures w14:val="none"/>
        </w:rPr>
        <w:t>arallel Execution Support</w:t>
      </w:r>
    </w:p>
    <w:p w14:paraId="07D5EEBD" w14:textId="77777777" w:rsidR="00AC26A1" w:rsidRPr="00AC26A1" w:rsidRDefault="00AC26A1" w:rsidP="00F338DA">
      <w:pPr>
        <w:numPr>
          <w:ilvl w:val="0"/>
          <w:numId w:val="51"/>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Design scripts to run independently</w:t>
      </w:r>
    </w:p>
    <w:p w14:paraId="35347DB6" w14:textId="77777777" w:rsidR="00AC26A1" w:rsidRPr="00AC26A1" w:rsidRDefault="00AC26A1" w:rsidP="00F338DA">
      <w:pPr>
        <w:numPr>
          <w:ilvl w:val="0"/>
          <w:numId w:val="51"/>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Avoid shared state</w:t>
      </w:r>
    </w:p>
    <w:p w14:paraId="2AA342DE" w14:textId="689223CC"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kern w:val="0"/>
          <w:sz w:val="21"/>
          <w:szCs w:val="21"/>
          <w14:ligatures w14:val="none"/>
        </w:rPr>
        <w:br/>
      </w:r>
      <w:r w:rsidRPr="00AC26A1">
        <w:rPr>
          <w:rFonts w:ascii="Segoe UI" w:eastAsia="Times New Roman" w:hAnsi="Segoe UI" w:cs="Segoe UI"/>
          <w:b/>
          <w:bCs/>
          <w:kern w:val="0"/>
          <w:sz w:val="21"/>
          <w:szCs w:val="21"/>
          <w14:ligatures w14:val="none"/>
        </w:rPr>
        <w:t>What's your strategy for flaky test handling?</w:t>
      </w: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For flaky tests, I first identify patterns and perform root cause analysis—usually related to synchronization, dynamic elements, or environment issues. I fix them by implementing explicit waits, improving locator strategies, and ensuring stable test data. I use retry mechanisms cautiously for intermittent issues and enhance logging for debugging. I also ensure tests are independent and track flaky tests separately to prioritize fixing them rather than ignoring them.</w:t>
      </w:r>
      <w:r>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br/>
      </w:r>
      <w:r w:rsidRPr="00AC26A1">
        <w:rPr>
          <w:rFonts w:ascii="Segoe UI" w:eastAsia="Times New Roman" w:hAnsi="Segoe UI" w:cs="Segoe UI"/>
          <w:b/>
          <w:bCs/>
          <w:kern w:val="0"/>
          <w:sz w:val="21"/>
          <w:szCs w:val="21"/>
          <w14:ligatures w14:val="none"/>
        </w:rPr>
        <w:t>what is continuous integration  in automation?</w:t>
      </w:r>
    </w:p>
    <w:p w14:paraId="28BB7138"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Continuous Integration means automatically building and testing your application whenever code changes are committed, to detect issues early</w:t>
      </w:r>
    </w:p>
    <w:p w14:paraId="7D8C46B8"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  Developer commits code to Git (feature/bug fix) </w:t>
      </w:r>
    </w:p>
    <w:p w14:paraId="0982099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  CI tool (Jenkins, Azure DevOps, GitHub Actions) detects the change </w:t>
      </w:r>
    </w:p>
    <w:p w14:paraId="5CB6AC5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  It triggers: </w:t>
      </w:r>
    </w:p>
    <w:p w14:paraId="66FF42B3" w14:textId="77777777" w:rsidR="00AC26A1" w:rsidRPr="00AC26A1" w:rsidRDefault="00AC26A1" w:rsidP="00F338DA">
      <w:pPr>
        <w:numPr>
          <w:ilvl w:val="0"/>
          <w:numId w:val="52"/>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lastRenderedPageBreak/>
        <w:t>Build process</w:t>
      </w:r>
    </w:p>
    <w:p w14:paraId="69AEC1D7" w14:textId="77777777" w:rsidR="00AC26A1" w:rsidRPr="00AC26A1" w:rsidRDefault="00AC26A1" w:rsidP="00F338DA">
      <w:pPr>
        <w:numPr>
          <w:ilvl w:val="0"/>
          <w:numId w:val="52"/>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Automation test execution (Selenium tests)</w:t>
      </w:r>
    </w:p>
    <w:p w14:paraId="704F35C3"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  Results are generated: </w:t>
      </w:r>
    </w:p>
    <w:p w14:paraId="29CE5FD2" w14:textId="77777777" w:rsidR="00AC26A1" w:rsidRPr="00AC26A1" w:rsidRDefault="00AC26A1" w:rsidP="00F338DA">
      <w:pPr>
        <w:numPr>
          <w:ilvl w:val="0"/>
          <w:numId w:val="53"/>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Pass / Fail</w:t>
      </w:r>
    </w:p>
    <w:p w14:paraId="6D3EB701" w14:textId="77777777" w:rsidR="00AC26A1" w:rsidRPr="00AC26A1" w:rsidRDefault="00AC26A1" w:rsidP="00F338DA">
      <w:pPr>
        <w:numPr>
          <w:ilvl w:val="0"/>
          <w:numId w:val="53"/>
        </w:num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Reports sent to team</w:t>
      </w:r>
    </w:p>
    <w:p w14:paraId="48C44252" w14:textId="54491976" w:rsidR="00AC26A1" w:rsidRDefault="00AC26A1" w:rsidP="00AC26A1">
      <w:pPr>
        <w:spacing w:after="0" w:line="300" w:lineRule="atLeast"/>
        <w:rPr>
          <w:rFonts w:ascii="Segoe UI" w:eastAsia="Times New Roman" w:hAnsi="Segoe UI" w:cs="Segoe UI"/>
          <w:kern w:val="0"/>
          <w:sz w:val="21"/>
          <w:szCs w:val="21"/>
          <w14:ligatures w14:val="none"/>
        </w:rPr>
      </w:pPr>
    </w:p>
    <w:p w14:paraId="2713B460" w14:textId="3174B3E3"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how do you validate API responses during automation?</w:t>
      </w:r>
    </w:p>
    <w:p w14:paraId="71DCD9C2" w14:textId="2C311C0E" w:rsidR="00AC26A1" w:rsidRPr="00AC26A1" w:rsidRDefault="00AC26A1" w:rsidP="00AC26A1">
      <w:pPr>
        <w:spacing w:after="0" w:line="300" w:lineRule="atLeast"/>
        <w:rPr>
          <w:rFonts w:ascii="Segoe UI" w:eastAsia="Times New Roman" w:hAnsi="Segoe UI" w:cs="Segoe UI"/>
          <w:b/>
          <w:bCs/>
          <w:kern w:val="0"/>
          <w:sz w:val="21"/>
          <w:szCs w:val="21"/>
          <w14:ligatures w14:val="none"/>
        </w:rPr>
      </w:pPr>
    </w:p>
    <w:p w14:paraId="037AB17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Validating API responses during automation is a key part of </w:t>
      </w:r>
      <w:r w:rsidRPr="00AC26A1">
        <w:rPr>
          <w:rFonts w:ascii="Segoe UI" w:eastAsia="Times New Roman" w:hAnsi="Segoe UI" w:cs="Segoe UI"/>
          <w:b/>
          <w:bCs/>
          <w:kern w:val="0"/>
          <w:sz w:val="21"/>
          <w:szCs w:val="21"/>
          <w14:ligatures w14:val="none"/>
        </w:rPr>
        <w:t>API testing</w:t>
      </w:r>
    </w:p>
    <w:p w14:paraId="751B51B6"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I validate API responses by checking status codes, response body, headers, schema, and data correctness using tools like Rest Assured or Postman</w:t>
      </w:r>
    </w:p>
    <w:p w14:paraId="3E52938A" w14:textId="2F81FEBF" w:rsidR="00AC26A1" w:rsidRDefault="00AC26A1" w:rsidP="00AC26A1">
      <w:pPr>
        <w:spacing w:after="0" w:line="300" w:lineRule="atLeast"/>
        <w:rPr>
          <w:rFonts w:ascii="Segoe UI" w:eastAsia="Times New Roman" w:hAnsi="Segoe UI" w:cs="Segoe UI"/>
          <w:kern w:val="0"/>
          <w:sz w:val="21"/>
          <w:szCs w:val="21"/>
          <w14:ligatures w14:val="none"/>
        </w:rPr>
      </w:pPr>
    </w:p>
    <w:p w14:paraId="48D2102E"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b/>
          <w:bCs/>
          <w:kern w:val="0"/>
          <w:sz w:val="21"/>
          <w:szCs w:val="21"/>
          <w14:ligatures w14:val="none"/>
        </w:rPr>
        <w:t>how do you connect to a  database in automation?</w:t>
      </w:r>
      <w:r w:rsidRPr="00AC26A1">
        <w:rPr>
          <w:rFonts w:ascii="Segoe UI" w:eastAsia="Times New Roman" w:hAnsi="Segoe UI" w:cs="Segoe UI"/>
          <w:b/>
          <w:bCs/>
          <w:kern w:val="0"/>
          <w:sz w:val="21"/>
          <w:szCs w:val="21"/>
          <w14:ligatures w14:val="none"/>
        </w:rPr>
        <w:br/>
      </w:r>
      <w:r w:rsidRPr="00AC26A1">
        <w:rPr>
          <w:rFonts w:ascii="Segoe UI" w:eastAsia="Times New Roman" w:hAnsi="Segoe UI" w:cs="Segoe UI"/>
          <w:kern w:val="0"/>
          <w:sz w:val="21"/>
          <w:szCs w:val="21"/>
          <w14:ligatures w14:val="none"/>
        </w:rPr>
        <w:t>Connecting to a database in automation is commonly done to validate backend data, fetch test data, or verify transactions. In Selenium (Java-based frameworks), we usually use JDBC (Java Database Connectivity).</w:t>
      </w:r>
    </w:p>
    <w:p w14:paraId="6DADF766"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I use JDBC to connect to the database and validate backend data as part of Selenium automation</w:t>
      </w:r>
    </w:p>
    <w:p w14:paraId="640B126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br/>
      </w:r>
      <w:r w:rsidRPr="00AC26A1">
        <w:rPr>
          <w:rFonts w:ascii="Segoe UI" w:eastAsia="Times New Roman" w:hAnsi="Segoe UI" w:cs="Segoe UI"/>
          <w:kern w:val="0"/>
          <w:sz w:val="21"/>
          <w:szCs w:val="21"/>
          <w14:ligatures w14:val="none"/>
        </w:rPr>
        <w:t>@Test</w:t>
      </w:r>
    </w:p>
    <w:p w14:paraId="17CEBFF5"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public void verifyUserDetails() throws Exception {</w:t>
      </w:r>
    </w:p>
    <w:p w14:paraId="71A6E41B"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2A89D24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 Step 1: Get value from UI</w:t>
      </w:r>
    </w:p>
    <w:p w14:paraId="04559C6F"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String uiName = driver.findElement(By.id("username")).getText();</w:t>
      </w:r>
    </w:p>
    <w:p w14:paraId="635EF43C"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4CCC9E8D" w14:textId="5A399BAF"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 Step 2: Get value from DB</w:t>
      </w:r>
      <w:r>
        <w:rPr>
          <w:rFonts w:ascii="Segoe UI" w:eastAsia="Times New Roman" w:hAnsi="Segoe UI" w:cs="Segoe UI"/>
          <w:kern w:val="0"/>
          <w:sz w:val="21"/>
          <w:szCs w:val="21"/>
          <w14:ligatures w14:val="none"/>
        </w:rPr>
        <w:t xml:space="preserve"> </w:t>
      </w:r>
      <w:r w:rsidRPr="00AC26A1">
        <w:rPr>
          <w:rFonts w:ascii="Segoe UI" w:eastAsia="Times New Roman" w:hAnsi="Segoe UI" w:cs="Segoe UI"/>
          <w:kern w:val="0"/>
          <w:sz w:val="21"/>
          <w:szCs w:val="21"/>
          <w14:ligatures w14:val="none"/>
        </w:rPr>
        <w:sym w:font="Wingdings" w:char="F0E0"/>
      </w:r>
      <w:r w:rsidRPr="00AC26A1">
        <w:rPr>
          <w:rFonts w:ascii="Segoe UI" w:eastAsia="Times New Roman" w:hAnsi="Segoe UI" w:cs="Segoe UI"/>
          <w:kern w:val="0"/>
          <w:sz w:val="21"/>
          <w:szCs w:val="21"/>
          <w14:ligatures w14:val="none"/>
        </w:rPr>
        <w:t xml:space="preserve"> Establish Database Connection</w:t>
      </w:r>
    </w:p>
    <w:p w14:paraId="60EB719F"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Connection conn = DriverManager.getConnection(</w:t>
      </w:r>
    </w:p>
    <w:p w14:paraId="4372B7E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"jdbc:mysql://localhost:3306/testdb", "root", "password");</w:t>
      </w:r>
    </w:p>
    <w:p w14:paraId="2305FC46" w14:textId="1D4353B3"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//step 3</w:t>
      </w:r>
      <w:r w:rsidRPr="00AC26A1">
        <w:rPr>
          <w:rFonts w:ascii="Segoe UI" w:eastAsia="Times New Roman" w:hAnsi="Segoe UI" w:cs="Segoe UI"/>
          <w:kern w:val="0"/>
          <w:sz w:val="21"/>
          <w:szCs w:val="21"/>
          <w14:ligatures w14:val="none"/>
        </w:rPr>
        <w:sym w:font="Wingdings" w:char="F0E0"/>
      </w:r>
      <w:r>
        <w:rPr>
          <w:rFonts w:ascii="Segoe UI" w:eastAsia="Times New Roman" w:hAnsi="Segoe UI" w:cs="Segoe UI"/>
          <w:kern w:val="0"/>
          <w:sz w:val="21"/>
          <w:szCs w:val="21"/>
          <w14:ligatures w14:val="none"/>
        </w:rPr>
        <w:t xml:space="preserve"> </w:t>
      </w:r>
      <w:r w:rsidRPr="00AC26A1">
        <w:rPr>
          <w:rFonts w:ascii="Segoe UI" w:eastAsia="Times New Roman" w:hAnsi="Segoe UI" w:cs="Segoe UI"/>
          <w:kern w:val="0"/>
          <w:sz w:val="21"/>
          <w:szCs w:val="21"/>
          <w14:ligatures w14:val="none"/>
        </w:rPr>
        <w:t>Create Statement</w:t>
      </w:r>
    </w:p>
    <w:p w14:paraId="37ABDDBA" w14:textId="7D220C20"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Statement stmt = conn.createStatement();</w:t>
      </w:r>
      <w:r>
        <w:rPr>
          <w:rFonts w:ascii="Segoe UI" w:eastAsia="Times New Roman" w:hAnsi="Segoe UI" w:cs="Segoe UI"/>
          <w:kern w:val="0"/>
          <w:sz w:val="21"/>
          <w:szCs w:val="21"/>
          <w14:ligatures w14:val="none"/>
        </w:rPr>
        <w:br/>
        <w:t>//step 4</w:t>
      </w:r>
      <w:r w:rsidRPr="00AC26A1">
        <w:rPr>
          <w:rFonts w:ascii="Segoe UI" w:eastAsia="Times New Roman" w:hAnsi="Segoe UI" w:cs="Segoe UI"/>
          <w:kern w:val="0"/>
          <w:sz w:val="21"/>
          <w:szCs w:val="21"/>
          <w14:ligatures w14:val="none"/>
        </w:rPr>
        <w:sym w:font="Wingdings" w:char="F0E0"/>
      </w:r>
      <w:r w:rsidRPr="00AC26A1">
        <w:rPr>
          <w:rFonts w:ascii="Segoe UI" w:eastAsia="Times New Roman" w:hAnsi="Segoe UI" w:cs="Segoe UI"/>
          <w:kern w:val="0"/>
          <w:sz w:val="21"/>
          <w:szCs w:val="21"/>
          <w14:ligatures w14:val="none"/>
        </w:rPr>
        <w:t xml:space="preserve"> Execute SQL Query</w:t>
      </w:r>
    </w:p>
    <w:p w14:paraId="5765E94F"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ResultSet rs = stmt.executeQuery(</w:t>
      </w:r>
    </w:p>
    <w:p w14:paraId="7BB45323"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"SELECT name FROM users WHERE id=1");</w:t>
      </w:r>
    </w:p>
    <w:p w14:paraId="0CB8CB45"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//step5 </w:t>
      </w:r>
      <w:r w:rsidRPr="00AC26A1">
        <w:rPr>
          <w:rFonts w:ascii="Segoe UI" w:eastAsia="Times New Roman" w:hAnsi="Segoe UI" w:cs="Segoe UI"/>
          <w:kern w:val="0"/>
          <w:sz w:val="21"/>
          <w:szCs w:val="21"/>
          <w14:ligatures w14:val="none"/>
        </w:rPr>
        <w:t>Prepare Variable for DB Value</w:t>
      </w:r>
    </w:p>
    <w:p w14:paraId="4FE664F1" w14:textId="285ADB9A"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09FF94D4" w14:textId="09EF807C"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String dbName = "";</w:t>
      </w:r>
      <w:r>
        <w:rPr>
          <w:rFonts w:ascii="Segoe UI" w:eastAsia="Times New Roman" w:hAnsi="Segoe UI" w:cs="Segoe UI"/>
          <w:kern w:val="0"/>
          <w:sz w:val="21"/>
          <w:szCs w:val="21"/>
          <w14:ligatures w14:val="none"/>
        </w:rPr>
        <w:br/>
        <w:t>//step6</w:t>
      </w:r>
      <w:r w:rsidRPr="00AC26A1">
        <w:rPr>
          <w:rFonts w:ascii="Segoe UI" w:eastAsia="Times New Roman" w:hAnsi="Segoe UI" w:cs="Segoe UI"/>
          <w:kern w:val="0"/>
          <w:sz w:val="21"/>
          <w:szCs w:val="21"/>
          <w14:ligatures w14:val="none"/>
        </w:rPr>
        <w:t xml:space="preserve"> Read Data from ResultSet</w:t>
      </w:r>
    </w:p>
    <w:p w14:paraId="54BB5BE0" w14:textId="2CFD3BE5"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32C0708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if (rs.next()) {</w:t>
      </w:r>
    </w:p>
    <w:p w14:paraId="1BAA9256"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dbName = rs.getString("name");</w:t>
      </w:r>
    </w:p>
    <w:p w14:paraId="79BCC129"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w:t>
      </w:r>
    </w:p>
    <w:p w14:paraId="48336B40" w14:textId="4041CC36" w:rsidR="00AC26A1" w:rsidRPr="00AC26A1" w:rsidRDefault="00AC26A1" w:rsidP="00AC26A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AC26A1">
        <w:rPr>
          <w:rFonts w:ascii="Segoe UI" w:eastAsia="Times New Roman" w:hAnsi="Segoe UI" w:cs="Segoe UI"/>
          <w:kern w:val="0"/>
          <w:sz w:val="21"/>
          <w:szCs w:val="21"/>
          <w14:ligatures w14:val="none"/>
        </w:rPr>
        <w:t xml:space="preserve"> Close the Connection</w:t>
      </w:r>
    </w:p>
    <w:p w14:paraId="594B2C84" w14:textId="77A64213"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33F7B013"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lastRenderedPageBreak/>
        <w:t>    conn.close();</w:t>
      </w:r>
    </w:p>
    <w:p w14:paraId="402AA6DD"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3F503D95"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 Step 3: Compare</w:t>
      </w:r>
    </w:p>
    <w:p w14:paraId="04575A0B"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Assert.assertEquals(uiName, dbName);</w:t>
      </w:r>
    </w:p>
    <w:p w14:paraId="26261477" w14:textId="383EBA22"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kern w:val="0"/>
          <w:sz w:val="21"/>
          <w:szCs w:val="21"/>
          <w14:ligatures w14:val="none"/>
        </w:rPr>
        <w:t>}</w:t>
      </w:r>
      <w:r>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br/>
      </w:r>
      <w:r w:rsidRPr="00AC26A1">
        <w:rPr>
          <w:rFonts w:ascii="Segoe UI" w:eastAsia="Times New Roman" w:hAnsi="Segoe UI" w:cs="Segoe UI"/>
          <w:b/>
          <w:bCs/>
          <w:kern w:val="0"/>
          <w:sz w:val="21"/>
          <w:szCs w:val="21"/>
          <w14:ligatures w14:val="none"/>
        </w:rPr>
        <w:t>how do you selenium tests in headless mode?</w:t>
      </w:r>
    </w:p>
    <w:p w14:paraId="51956D72"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I run Selenium tests in headless mode by configuring browser options like ChromeOptions or FirefoxOptions and adding the headless argument. This allows tests to execute without opening the UI, improving performance</w:t>
      </w:r>
    </w:p>
    <w:p w14:paraId="6A56F494"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ChromeOptions options = new ChromeOptions();</w:t>
      </w:r>
    </w:p>
    <w:p w14:paraId="24F1C7B4"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options.addArguments("--headless=new");  // headless mode (latest version)</w:t>
      </w:r>
    </w:p>
    <w:p w14:paraId="6A871A7B" w14:textId="77777777" w:rsid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options.addArguments("--window-size=1920,1080"); // Important for proper rendering</w:t>
      </w:r>
    </w:p>
    <w:p w14:paraId="1E59DCE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115B0CE4" w14:textId="2E012A58"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b/>
          <w:bCs/>
          <w:kern w:val="0"/>
          <w:sz w:val="21"/>
          <w:szCs w:val="21"/>
          <w14:ligatures w14:val="none"/>
        </w:rPr>
        <w:t>how do you  write relative xpaths with functions?</w:t>
      </w:r>
    </w:p>
    <w:p w14:paraId="06F579D7" w14:textId="77777777" w:rsidR="00AC26A1" w:rsidRPr="00AC26A1" w:rsidRDefault="00AC26A1" w:rsidP="00AC26A1">
      <w:pPr>
        <w:spacing w:after="0" w:line="300" w:lineRule="atLeast"/>
        <w:rPr>
          <w:rFonts w:ascii="Segoe UI" w:eastAsia="Times New Roman" w:hAnsi="Segoe UI" w:cs="Segoe UI"/>
          <w:kern w:val="0"/>
          <w:sz w:val="21"/>
          <w:szCs w:val="21"/>
          <w14:ligatures w14:val="none"/>
        </w:rPr>
      </w:pPr>
      <w:r w:rsidRPr="00AC26A1">
        <w:rPr>
          <w:rFonts w:ascii="Segoe UI" w:eastAsia="Times New Roman" w:hAnsi="Segoe UI" w:cs="Segoe UI"/>
          <w:kern w:val="0"/>
          <w:sz w:val="21"/>
          <w:szCs w:val="21"/>
          <w14:ligatures w14:val="none"/>
        </w:rPr>
        <w:t xml:space="preserve">Relative XPath starts with // and allows you to locate elements </w:t>
      </w:r>
      <w:r w:rsidRPr="00AC26A1">
        <w:rPr>
          <w:rFonts w:ascii="Segoe UI" w:eastAsia="Times New Roman" w:hAnsi="Segoe UI" w:cs="Segoe UI"/>
          <w:b/>
          <w:bCs/>
          <w:kern w:val="0"/>
          <w:sz w:val="21"/>
          <w:szCs w:val="21"/>
          <w14:ligatures w14:val="none"/>
        </w:rPr>
        <w:t>based on attributes, text, or relationships</w:t>
      </w:r>
      <w:r w:rsidRPr="00AC26A1">
        <w:rPr>
          <w:rFonts w:ascii="Segoe UI" w:eastAsia="Times New Roman" w:hAnsi="Segoe UI" w:cs="Segoe UI"/>
          <w:kern w:val="0"/>
          <w:sz w:val="21"/>
          <w:szCs w:val="21"/>
          <w14:ligatures w14:val="none"/>
        </w:rPr>
        <w:t>, not full absolute path.</w:t>
      </w:r>
    </w:p>
    <w:p w14:paraId="35D3D90C" w14:textId="00F2FB30" w:rsidR="00AC26A1" w:rsidRPr="00AC26A1" w:rsidRDefault="00AC26A1" w:rsidP="00AC26A1">
      <w:pPr>
        <w:spacing w:after="0" w:line="300" w:lineRule="atLeast"/>
        <w:rPr>
          <w:rFonts w:ascii="Segoe UI" w:eastAsia="Times New Roman" w:hAnsi="Segoe UI" w:cs="Segoe UI"/>
          <w:kern w:val="0"/>
          <w:sz w:val="21"/>
          <w:szCs w:val="21"/>
          <w14:ligatures w14:val="none"/>
        </w:rPr>
      </w:pPr>
    </w:p>
    <w:p w14:paraId="19138824" w14:textId="77777777" w:rsidR="00AC26A1" w:rsidRPr="00AC26A1" w:rsidRDefault="00AC26A1" w:rsidP="00AC26A1">
      <w:r w:rsidRPr="00AC26A1">
        <w:t>1. contains() → Partial Match</w:t>
      </w:r>
    </w:p>
    <w:p w14:paraId="48CB2677" w14:textId="77777777" w:rsidR="00AC26A1" w:rsidRPr="00AC26A1" w:rsidRDefault="00AC26A1" w:rsidP="00AC26A1">
      <w:r w:rsidRPr="00AC26A1">
        <w:t>//input[contains(@id,'user')]</w:t>
      </w:r>
    </w:p>
    <w:p w14:paraId="3FF3B96F" w14:textId="77777777" w:rsidR="00AC26A1" w:rsidRPr="00AC26A1" w:rsidRDefault="00AC26A1" w:rsidP="00AC26A1">
      <w:r w:rsidRPr="00AC26A1">
        <w:t>2. starts-with() → Prefix Match</w:t>
      </w:r>
    </w:p>
    <w:p w14:paraId="3647848C" w14:textId="77777777" w:rsidR="00AC26A1" w:rsidRPr="00AC26A1" w:rsidRDefault="00AC26A1" w:rsidP="00AC26A1">
      <w:r w:rsidRPr="00AC26A1">
        <w:t>//input[starts-with(@id,'user')]</w:t>
      </w:r>
    </w:p>
    <w:p w14:paraId="29287B5D" w14:textId="77777777" w:rsidR="00AC26A1" w:rsidRPr="00AC26A1" w:rsidRDefault="00AC26A1" w:rsidP="00AC26A1">
      <w:r w:rsidRPr="00AC26A1">
        <w:t>3. text() → Exact Text Match</w:t>
      </w:r>
    </w:p>
    <w:p w14:paraId="36A3E7BA" w14:textId="77777777" w:rsidR="00AC26A1" w:rsidRPr="00AC26A1" w:rsidRDefault="00AC26A1" w:rsidP="00AC26A1">
      <w:r w:rsidRPr="00AC26A1">
        <w:t>//button[text()='Login']</w:t>
      </w:r>
    </w:p>
    <w:p w14:paraId="50AA84C1" w14:textId="0588ED0A" w:rsidR="00AC26A1" w:rsidRPr="00AC26A1" w:rsidRDefault="00AC26A1" w:rsidP="00AC26A1">
      <w:r>
        <w:t>4.</w:t>
      </w:r>
      <w:r w:rsidRPr="00AC26A1">
        <w:rPr>
          <w:rFonts w:ascii="Courier New" w:eastAsia="Times New Roman" w:hAnsi="Courier New" w:cs="Courier New"/>
          <w:kern w:val="0"/>
          <w:sz w:val="20"/>
          <w:szCs w:val="20"/>
          <w14:ligatures w14:val="none"/>
        </w:rPr>
        <w:t xml:space="preserve"> </w:t>
      </w:r>
      <w:r w:rsidRPr="00AC26A1">
        <w:t>normalize-space() → Handles Extra Spaces</w:t>
      </w:r>
    </w:p>
    <w:p w14:paraId="602EE372" w14:textId="77777777" w:rsidR="00AC26A1" w:rsidRPr="00AC26A1" w:rsidRDefault="00AC26A1" w:rsidP="00AC26A1">
      <w:r w:rsidRPr="00AC26A1">
        <w:t>//button[normalize-space()='Login']</w:t>
      </w:r>
    </w:p>
    <w:p w14:paraId="497E78A4" w14:textId="296F9AD8" w:rsidR="00AC26A1" w:rsidRPr="00AC26A1" w:rsidRDefault="00AC26A1" w:rsidP="00AC26A1">
      <w:r>
        <w:t>5.</w:t>
      </w:r>
      <w:r w:rsidRPr="00AC26A1">
        <w:rPr>
          <w:rFonts w:ascii="Courier New" w:eastAsia="Times New Roman" w:hAnsi="Courier New" w:cs="Courier New"/>
          <w:kern w:val="0"/>
          <w:sz w:val="20"/>
          <w:szCs w:val="20"/>
          <w14:ligatures w14:val="none"/>
        </w:rPr>
        <w:t xml:space="preserve"> </w:t>
      </w:r>
      <w:r w:rsidRPr="00AC26A1">
        <w:t>last() → Last Element</w:t>
      </w:r>
    </w:p>
    <w:p w14:paraId="6A4FE757" w14:textId="77777777" w:rsidR="00AC26A1" w:rsidRPr="00AC26A1" w:rsidRDefault="00AC26A1" w:rsidP="00AC26A1">
      <w:r w:rsidRPr="00AC26A1">
        <w:t>(//input[@type='text'])[last()]</w:t>
      </w:r>
    </w:p>
    <w:p w14:paraId="13CD8933" w14:textId="283EF543" w:rsidR="00AC26A1" w:rsidRPr="00AC26A1" w:rsidRDefault="00AC26A1" w:rsidP="00AC26A1">
      <w:r>
        <w:t>6.</w:t>
      </w:r>
      <w:r w:rsidRPr="00AC26A1">
        <w:rPr>
          <w:rFonts w:ascii="Courier New" w:eastAsia="Times New Roman" w:hAnsi="Courier New" w:cs="Courier New"/>
          <w:kern w:val="0"/>
          <w:sz w:val="20"/>
          <w:szCs w:val="20"/>
          <w14:ligatures w14:val="none"/>
        </w:rPr>
        <w:t xml:space="preserve"> </w:t>
      </w:r>
      <w:r w:rsidRPr="00AC26A1">
        <w:t>position() → Element Index</w:t>
      </w:r>
    </w:p>
    <w:p w14:paraId="395797B0" w14:textId="77777777" w:rsidR="00AC26A1" w:rsidRPr="00AC26A1" w:rsidRDefault="00AC26A1" w:rsidP="00AC26A1">
      <w:r w:rsidRPr="00AC26A1">
        <w:t>(//input[@type='text'])[2]</w:t>
      </w:r>
    </w:p>
    <w:p w14:paraId="47D21C86" w14:textId="3E600563" w:rsidR="00AC26A1" w:rsidRPr="00AC26A1" w:rsidRDefault="00AC26A1" w:rsidP="00AC26A1">
      <w:r>
        <w:t>7.</w:t>
      </w:r>
      <w:r w:rsidRPr="00AC26A1">
        <w:rPr>
          <w:rFonts w:ascii="Segoe UI" w:eastAsia="Times New Roman" w:hAnsi="Segoe UI" w:cs="Segoe UI"/>
          <w:kern w:val="0"/>
          <w:sz w:val="21"/>
          <w:szCs w:val="21"/>
          <w14:ligatures w14:val="none"/>
        </w:rPr>
        <w:t xml:space="preserve"> </w:t>
      </w:r>
      <w:r w:rsidRPr="00AC26A1">
        <w:t>Parent-Child</w:t>
      </w:r>
    </w:p>
    <w:p w14:paraId="02E3CFE3" w14:textId="77777777" w:rsidR="00AC26A1" w:rsidRPr="00AC26A1" w:rsidRDefault="00AC26A1" w:rsidP="00AC26A1">
      <w:r w:rsidRPr="00AC26A1">
        <w:t>//div[@id='login']//input</w:t>
      </w:r>
    </w:p>
    <w:p w14:paraId="3F9ECC78" w14:textId="6CF40419" w:rsidR="00AC26A1" w:rsidRPr="00AC26A1" w:rsidRDefault="00AC26A1" w:rsidP="00AC26A1">
      <w:r>
        <w:t>8.</w:t>
      </w:r>
      <w:r w:rsidRPr="00AC26A1">
        <w:rPr>
          <w:rFonts w:ascii="Segoe UI" w:eastAsia="Times New Roman" w:hAnsi="Segoe UI" w:cs="Segoe UI"/>
          <w:kern w:val="0"/>
          <w:sz w:val="21"/>
          <w:szCs w:val="21"/>
          <w14:ligatures w14:val="none"/>
        </w:rPr>
        <w:t xml:space="preserve"> </w:t>
      </w:r>
      <w:r w:rsidRPr="00AC26A1">
        <w:t>Following Element</w:t>
      </w:r>
    </w:p>
    <w:p w14:paraId="330046E9" w14:textId="77777777" w:rsidR="00AC26A1" w:rsidRPr="00AC26A1" w:rsidRDefault="00AC26A1" w:rsidP="00AC26A1">
      <w:r w:rsidRPr="00AC26A1">
        <w:lastRenderedPageBreak/>
        <w:t>//label[text()='Username']/following::input[1]</w:t>
      </w:r>
    </w:p>
    <w:p w14:paraId="20C31250" w14:textId="4DE8158A" w:rsidR="00AC26A1" w:rsidRPr="00AC26A1" w:rsidRDefault="00AC26A1" w:rsidP="00AC26A1">
      <w:r>
        <w:t>9.</w:t>
      </w:r>
      <w:r w:rsidRPr="00AC26A1">
        <w:rPr>
          <w:rFonts w:ascii="Segoe UI" w:eastAsia="Times New Roman" w:hAnsi="Segoe UI" w:cs="Segoe UI"/>
          <w:kern w:val="0"/>
          <w:sz w:val="21"/>
          <w:szCs w:val="21"/>
          <w14:ligatures w14:val="none"/>
        </w:rPr>
        <w:t xml:space="preserve"> </w:t>
      </w:r>
      <w:r w:rsidRPr="00AC26A1">
        <w:t>Preceding Element</w:t>
      </w:r>
    </w:p>
    <w:p w14:paraId="6C279BCB" w14:textId="77777777" w:rsidR="00AC26A1" w:rsidRPr="00AC26A1" w:rsidRDefault="00AC26A1" w:rsidP="00AC26A1">
      <w:r w:rsidRPr="00AC26A1">
        <w:t>//label[text()='Password']/preceding::input[1]</w:t>
      </w:r>
    </w:p>
    <w:p w14:paraId="54399A04" w14:textId="77777777" w:rsidR="00AC26A1" w:rsidRPr="00AC26A1" w:rsidRDefault="00AC26A1" w:rsidP="00AC26A1">
      <w:pPr>
        <w:rPr>
          <w:b/>
          <w:bCs/>
        </w:rPr>
      </w:pPr>
      <w:r w:rsidRPr="00AC26A1">
        <w:rPr>
          <w:b/>
          <w:bCs/>
        </w:rPr>
        <w:br/>
        <w:t>how do you  check if an element exists without throwing the exception</w:t>
      </w:r>
    </w:p>
    <w:p w14:paraId="252839DC" w14:textId="77777777" w:rsidR="00AC26A1" w:rsidRPr="00AC26A1" w:rsidRDefault="00AC26A1" w:rsidP="00AC26A1">
      <w:r w:rsidRPr="00AC26A1">
        <w:t>To check if an element exists without throwing an exception, I use findElements() instead of findElement(). It returns an empty list if the element is not found, so I can check the size of the list. This approach avoids exceptions and improves performance. I also wrap it into a reusable utility method for better framework design.</w:t>
      </w:r>
    </w:p>
    <w:p w14:paraId="67DE331B" w14:textId="77777777" w:rsidR="00AC26A1" w:rsidRPr="00AC26A1" w:rsidRDefault="00AC26A1" w:rsidP="00AC26A1">
      <w:r w:rsidRPr="00AC26A1">
        <w:t>Check Element Displayed</w:t>
      </w:r>
    </w:p>
    <w:p w14:paraId="1944116F" w14:textId="77777777" w:rsidR="00AC26A1" w:rsidRPr="00AC26A1" w:rsidRDefault="00AC26A1" w:rsidP="00AC26A1">
      <w:r w:rsidRPr="00AC26A1">
        <w:t>Using try-catch</w:t>
      </w:r>
    </w:p>
    <w:p w14:paraId="1C9CE5F1" w14:textId="77777777" w:rsidR="00AC26A1" w:rsidRPr="00AC26A1" w:rsidRDefault="00AC26A1" w:rsidP="00AC26A1">
      <w:r w:rsidRPr="00AC26A1">
        <w:t xml:space="preserve">With Explicit Wait </w:t>
      </w:r>
    </w:p>
    <w:p w14:paraId="43416A61" w14:textId="1D6A8CA9" w:rsidR="00AC26A1" w:rsidRPr="00AC26A1" w:rsidRDefault="00AC26A1" w:rsidP="00AC26A1">
      <w:r w:rsidRPr="00AC26A1">
        <w:rPr>
          <w:b/>
          <w:bCs/>
        </w:rPr>
        <w:t>how do you  use selenium 4 relative locators?</w:t>
      </w:r>
      <w:r w:rsidRPr="00AC26A1">
        <w:rPr>
          <w:b/>
          <w:bCs/>
        </w:rPr>
        <w:br/>
      </w:r>
      <w:r w:rsidRPr="00AC26A1">
        <w:t xml:space="preserve">Selenium 4 introduced </w:t>
      </w:r>
      <w:r w:rsidRPr="00AC26A1">
        <w:rPr>
          <w:b/>
          <w:bCs/>
        </w:rPr>
        <w:t>Relative Locators</w:t>
      </w:r>
      <w:r w:rsidRPr="00AC26A1">
        <w:t xml:space="preserve"> (also called </w:t>
      </w:r>
      <w:r w:rsidRPr="00AC26A1">
        <w:rPr>
          <w:i/>
          <w:iCs/>
        </w:rPr>
        <w:t>Friendly Locators</w:t>
      </w:r>
      <w:r w:rsidRPr="00AC26A1">
        <w:t>)</w:t>
      </w:r>
      <w:r>
        <w:t>.</w:t>
      </w:r>
      <w:r w:rsidRPr="00AC26A1">
        <w:rPr>
          <w:rFonts w:ascii="Segoe UI" w:eastAsia="Times New Roman" w:hAnsi="Segoe UI" w:cs="Segoe UI"/>
          <w:kern w:val="0"/>
          <w:sz w:val="21"/>
          <w:szCs w:val="21"/>
          <w14:ligatures w14:val="none"/>
        </w:rPr>
        <w:t xml:space="preserve"> </w:t>
      </w:r>
      <w:r w:rsidRPr="00AC26A1">
        <w:t xml:space="preserve">Relative locators allow you to find elements using their </w:t>
      </w:r>
      <w:r w:rsidRPr="00AC26A1">
        <w:rPr>
          <w:b/>
          <w:bCs/>
        </w:rPr>
        <w:t>position on the page</w:t>
      </w:r>
      <w:r w:rsidRPr="00AC26A1">
        <w:t>, like above, below, left, right, or near another element.</w:t>
      </w:r>
    </w:p>
    <w:p w14:paraId="7230F25C" w14:textId="1DBE6A06" w:rsidR="00AC26A1" w:rsidRPr="00AC26A1" w:rsidRDefault="00AC26A1" w:rsidP="00AC26A1">
      <w:pPr>
        <w:rPr>
          <w:b/>
          <w:bCs/>
        </w:rPr>
      </w:pPr>
      <w:r w:rsidRPr="00AC26A1">
        <w:rPr>
          <w:b/>
          <w:bCs/>
        </w:rPr>
        <w:t>1. above()</w:t>
      </w:r>
      <w:r>
        <w:rPr>
          <w:b/>
          <w:bCs/>
        </w:rPr>
        <w:t xml:space="preserve">: </w:t>
      </w:r>
      <w:r w:rsidRPr="00AC26A1">
        <w:t xml:space="preserve"> Finds element </w:t>
      </w:r>
      <w:r w:rsidRPr="00AC26A1">
        <w:rPr>
          <w:b/>
          <w:bCs/>
        </w:rPr>
        <w:t>above another element</w:t>
      </w:r>
    </w:p>
    <w:p w14:paraId="16C3A477" w14:textId="77777777" w:rsidR="00AC26A1" w:rsidRPr="00AC26A1" w:rsidRDefault="00AC26A1" w:rsidP="00AC26A1">
      <w:r w:rsidRPr="00AC26A1">
        <w:t>WebElement password = driver.findElement(By.id("password"));</w:t>
      </w:r>
    </w:p>
    <w:p w14:paraId="6A89386D" w14:textId="77777777" w:rsidR="00AC26A1" w:rsidRPr="00AC26A1" w:rsidRDefault="00AC26A1" w:rsidP="00AC26A1"/>
    <w:p w14:paraId="2D46AD94" w14:textId="77777777" w:rsidR="00AC26A1" w:rsidRPr="00AC26A1" w:rsidRDefault="00AC26A1" w:rsidP="00AC26A1">
      <w:r w:rsidRPr="00AC26A1">
        <w:t>WebElement username = driver.findElement(</w:t>
      </w:r>
    </w:p>
    <w:p w14:paraId="0B7DC389" w14:textId="77777777" w:rsidR="00AC26A1" w:rsidRPr="00AC26A1" w:rsidRDefault="00AC26A1" w:rsidP="00AC26A1">
      <w:r w:rsidRPr="00AC26A1">
        <w:t>    with(By.tagName("input")).above(password)</w:t>
      </w:r>
    </w:p>
    <w:p w14:paraId="72C31E28" w14:textId="77777777" w:rsidR="00AC26A1" w:rsidRPr="00AC26A1" w:rsidRDefault="00AC26A1" w:rsidP="00AC26A1">
      <w:r w:rsidRPr="00AC26A1">
        <w:t>);</w:t>
      </w:r>
    </w:p>
    <w:p w14:paraId="4268D7FF" w14:textId="77777777" w:rsidR="00AC26A1" w:rsidRPr="00AC26A1" w:rsidRDefault="00AC26A1" w:rsidP="00AC26A1">
      <w:r w:rsidRPr="00AC26A1">
        <w:t>``</w:t>
      </w:r>
    </w:p>
    <w:p w14:paraId="6DDDF737" w14:textId="6D28F9E0" w:rsidR="00AC26A1" w:rsidRPr="00AC26A1" w:rsidRDefault="00AC26A1" w:rsidP="00AC26A1">
      <w:pPr>
        <w:rPr>
          <w:b/>
          <w:bCs/>
        </w:rPr>
      </w:pPr>
      <w:r w:rsidRPr="00AC26A1">
        <w:rPr>
          <w:b/>
          <w:bCs/>
        </w:rPr>
        <w:t>2. below()</w:t>
      </w:r>
      <w:r>
        <w:rPr>
          <w:b/>
          <w:bCs/>
        </w:rPr>
        <w:t xml:space="preserve">: </w:t>
      </w:r>
      <w:r w:rsidRPr="00AC26A1">
        <w:t xml:space="preserve"> Finds element </w:t>
      </w:r>
      <w:r w:rsidRPr="00AC26A1">
        <w:rPr>
          <w:b/>
          <w:bCs/>
        </w:rPr>
        <w:t>below another element</w:t>
      </w:r>
    </w:p>
    <w:p w14:paraId="471EFA0E" w14:textId="77777777" w:rsidR="00AC26A1" w:rsidRPr="00AC26A1" w:rsidRDefault="00AC26A1" w:rsidP="00AC26A1">
      <w:r w:rsidRPr="00AC26A1">
        <w:t>WebElement password = driver.findElement(</w:t>
      </w:r>
    </w:p>
    <w:p w14:paraId="0A6BCCB9" w14:textId="77777777" w:rsidR="00AC26A1" w:rsidRPr="00AC26A1" w:rsidRDefault="00AC26A1" w:rsidP="00AC26A1">
      <w:r w:rsidRPr="00AC26A1">
        <w:t>    with(By.tagName("input")).below(username)</w:t>
      </w:r>
    </w:p>
    <w:p w14:paraId="03C8A734" w14:textId="49214F93" w:rsidR="00AC26A1" w:rsidRPr="00AC26A1" w:rsidRDefault="00AC26A1" w:rsidP="00AC26A1">
      <w:pPr>
        <w:rPr>
          <w:b/>
          <w:bCs/>
        </w:rPr>
      </w:pPr>
      <w:r w:rsidRPr="00AC26A1">
        <w:rPr>
          <w:b/>
          <w:bCs/>
        </w:rPr>
        <w:t>3. toLeftOf()</w:t>
      </w:r>
      <w:r>
        <w:rPr>
          <w:b/>
          <w:bCs/>
        </w:rPr>
        <w:t xml:space="preserve">: </w:t>
      </w:r>
      <w:r w:rsidRPr="00AC26A1">
        <w:t xml:space="preserve"> Finds element </w:t>
      </w:r>
      <w:r w:rsidRPr="00AC26A1">
        <w:rPr>
          <w:b/>
          <w:bCs/>
        </w:rPr>
        <w:t>to the left of another element</w:t>
      </w:r>
    </w:p>
    <w:p w14:paraId="6E6BE4B3" w14:textId="77777777" w:rsidR="00AC26A1" w:rsidRPr="00AC26A1" w:rsidRDefault="00AC26A1" w:rsidP="00AC26A1"/>
    <w:p w14:paraId="3C3186A3" w14:textId="77777777" w:rsidR="00AC26A1" w:rsidRPr="00AC26A1" w:rsidRDefault="00AC26A1" w:rsidP="00AC26A1">
      <w:r w:rsidRPr="00AC26A1">
        <w:lastRenderedPageBreak/>
        <w:t>WebElement inputField = driver.findElement(</w:t>
      </w:r>
    </w:p>
    <w:p w14:paraId="5306EC5D" w14:textId="77777777" w:rsidR="00AC26A1" w:rsidRPr="00AC26A1" w:rsidRDefault="00AC26A1" w:rsidP="00AC26A1">
      <w:r w:rsidRPr="00AC26A1">
        <w:t>    with(By.tagName("input")).toRightOf(label)</w:t>
      </w:r>
    </w:p>
    <w:p w14:paraId="5142FB31" w14:textId="07EDBE33" w:rsidR="00AC26A1" w:rsidRPr="00AC26A1" w:rsidRDefault="00AC26A1" w:rsidP="00AC26A1">
      <w:pPr>
        <w:rPr>
          <w:b/>
          <w:bCs/>
        </w:rPr>
      </w:pPr>
      <w:r w:rsidRPr="00AC26A1">
        <w:rPr>
          <w:b/>
          <w:bCs/>
        </w:rPr>
        <w:t>4. toRightOf()</w:t>
      </w:r>
      <w:r>
        <w:rPr>
          <w:b/>
          <w:bCs/>
        </w:rPr>
        <w:t xml:space="preserve">: </w:t>
      </w:r>
      <w:r w:rsidRPr="00AC26A1">
        <w:t xml:space="preserve"> Finds element </w:t>
      </w:r>
      <w:r w:rsidRPr="00AC26A1">
        <w:rPr>
          <w:b/>
          <w:bCs/>
        </w:rPr>
        <w:t>to the right of another element</w:t>
      </w:r>
    </w:p>
    <w:p w14:paraId="020EBC76" w14:textId="2079811B" w:rsidR="00AC26A1" w:rsidRPr="00AC26A1" w:rsidRDefault="00AC26A1" w:rsidP="00AC26A1">
      <w:pPr>
        <w:rPr>
          <w:b/>
          <w:bCs/>
        </w:rPr>
      </w:pPr>
      <w:r w:rsidRPr="00AC26A1">
        <w:rPr>
          <w:b/>
          <w:bCs/>
        </w:rPr>
        <w:t>5. near()</w:t>
      </w:r>
      <w:r>
        <w:rPr>
          <w:b/>
          <w:bCs/>
        </w:rPr>
        <w:t xml:space="preserve">: </w:t>
      </w:r>
      <w:r w:rsidRPr="00AC26A1">
        <w:t xml:space="preserve"> Finds element </w:t>
      </w:r>
      <w:r w:rsidRPr="00AC26A1">
        <w:rPr>
          <w:b/>
          <w:bCs/>
        </w:rPr>
        <w:t>near another element (within ~50px distance)</w:t>
      </w:r>
    </w:p>
    <w:p w14:paraId="12347015" w14:textId="7F15FF0A" w:rsidR="00AC26A1" w:rsidRPr="00AC26A1" w:rsidRDefault="00AC26A1" w:rsidP="00AC26A1">
      <w:pPr>
        <w:rPr>
          <w:b/>
          <w:bCs/>
        </w:rPr>
      </w:pPr>
      <w:r w:rsidRPr="00AC26A1">
        <w:rPr>
          <w:highlight w:val="yellow"/>
        </w:rPr>
        <w:t>how do you implements retry mechanism for flaky tests?</w:t>
      </w:r>
      <w:r>
        <w:br/>
      </w:r>
      <w:r w:rsidRPr="00AC26A1">
        <w:rPr>
          <w:highlight w:val="yellow"/>
        </w:rPr>
        <w:t>how do you handle dynamic tables</w:t>
      </w:r>
      <w:r>
        <w:br/>
      </w:r>
      <w:r>
        <w:br/>
      </w:r>
      <w:r w:rsidRPr="00AC26A1">
        <w:rPr>
          <w:b/>
          <w:bCs/>
        </w:rPr>
        <w:t>how do you read test data from excel?</w:t>
      </w:r>
    </w:p>
    <w:p w14:paraId="4F1C755A" w14:textId="77777777" w:rsidR="00AC26A1" w:rsidRPr="00AC26A1" w:rsidRDefault="00AC26A1" w:rsidP="00AC26A1">
      <w:r w:rsidRPr="00AC26A1">
        <w:t xml:space="preserve">Reading test data from Excel in Selenium (Java) is typically done using </w:t>
      </w:r>
      <w:r w:rsidRPr="00AC26A1">
        <w:rPr>
          <w:b/>
          <w:bCs/>
        </w:rPr>
        <w:t>Apache POI</w:t>
      </w:r>
      <w:r w:rsidRPr="00AC26A1">
        <w:t xml:space="preserve">. This is a very common </w:t>
      </w:r>
      <w:r w:rsidRPr="00AC26A1">
        <w:rPr>
          <w:b/>
          <w:bCs/>
        </w:rPr>
        <w:t>data-driven testing approach</w:t>
      </w:r>
      <w:r w:rsidRPr="00AC26A1">
        <w:t>.</w:t>
      </w:r>
    </w:p>
    <w:p w14:paraId="6EC2C56D" w14:textId="59075857" w:rsidR="00AC26A1" w:rsidRPr="00AC26A1" w:rsidRDefault="00AC26A1" w:rsidP="00AC26A1">
      <w:r w:rsidRPr="00AC26A1">
        <w:t>1. Add Dependency (Maven)</w:t>
      </w:r>
    </w:p>
    <w:p w14:paraId="61DACDE7" w14:textId="77777777" w:rsidR="00AC26A1" w:rsidRPr="00AC26A1" w:rsidRDefault="00AC26A1" w:rsidP="00AC26A1">
      <w:r w:rsidRPr="00AC26A1">
        <w:t>@DataProvider(name = "excelData")</w:t>
      </w:r>
    </w:p>
    <w:p w14:paraId="221A0165" w14:textId="77777777" w:rsidR="00AC26A1" w:rsidRPr="00AC26A1" w:rsidRDefault="00AC26A1" w:rsidP="00AC26A1">
      <w:r w:rsidRPr="00AC26A1">
        <w:t>public Object[][] getData() throws Exception {</w:t>
      </w:r>
    </w:p>
    <w:p w14:paraId="5AB43770" w14:textId="62E77B65" w:rsidR="00AC26A1" w:rsidRPr="00AC26A1" w:rsidRDefault="00AC26A1" w:rsidP="00AC26A1">
      <w:r>
        <w:t>//</w:t>
      </w:r>
      <w:r w:rsidRPr="00AC26A1">
        <w:rPr>
          <w:rFonts w:ascii="Segoe UI" w:eastAsia="Times New Roman" w:hAnsi="Segoe UI" w:cs="Segoe UI"/>
          <w:kern w:val="0"/>
          <w:sz w:val="21"/>
          <w:szCs w:val="21"/>
          <w14:ligatures w14:val="none"/>
        </w:rPr>
        <w:t xml:space="preserve"> </w:t>
      </w:r>
      <w:r w:rsidRPr="00AC26A1">
        <w:t>Opens the Excel file from your project</w:t>
      </w:r>
    </w:p>
    <w:p w14:paraId="4EBFA2EC" w14:textId="77777777" w:rsidR="00AC26A1" w:rsidRDefault="00AC26A1" w:rsidP="00AC26A1">
      <w:r w:rsidRPr="00AC26A1">
        <w:t>    FileInputStream file = new FileInputStream("testdata.xlsx");</w:t>
      </w:r>
    </w:p>
    <w:p w14:paraId="71309052" w14:textId="66141ACF" w:rsidR="00AC26A1" w:rsidRPr="00AC26A1" w:rsidRDefault="00AC26A1" w:rsidP="00AC26A1">
      <w:r>
        <w:t>//</w:t>
      </w:r>
      <w:r w:rsidRPr="00AC26A1">
        <w:rPr>
          <w:rFonts w:ascii="Segoe UI" w:eastAsia="Times New Roman" w:hAnsi="Segoe UI" w:cs="Segoe UI"/>
          <w:kern w:val="0"/>
          <w:sz w:val="21"/>
          <w:szCs w:val="21"/>
          <w14:ligatures w14:val="none"/>
        </w:rPr>
        <w:t xml:space="preserve"> </w:t>
      </w:r>
      <w:r w:rsidRPr="00AC26A1">
        <w:t>Represents entire Excel</w:t>
      </w:r>
    </w:p>
    <w:p w14:paraId="28DA0C68" w14:textId="4F802CDD" w:rsidR="00AC26A1" w:rsidRPr="00AC26A1" w:rsidRDefault="00AC26A1" w:rsidP="00AC26A1">
      <w:r w:rsidRPr="00AC26A1">
        <w:t>    Workbook wb = new XSSFWorkbook(file);</w:t>
      </w:r>
      <w:r>
        <w:br/>
        <w:t>//</w:t>
      </w:r>
      <w:r w:rsidRPr="00AC26A1">
        <w:rPr>
          <w:rFonts w:ascii="Segoe UI" w:eastAsia="Times New Roman" w:hAnsi="Segoe UI" w:cs="Segoe UI"/>
          <w:kern w:val="0"/>
          <w:sz w:val="21"/>
          <w:szCs w:val="21"/>
          <w14:ligatures w14:val="none"/>
        </w:rPr>
        <w:t xml:space="preserve"> </w:t>
      </w:r>
      <w:r w:rsidRPr="00AC26A1">
        <w:t>Specific sheet</w:t>
      </w:r>
    </w:p>
    <w:p w14:paraId="501AAEFF" w14:textId="77777777" w:rsidR="00AC26A1" w:rsidRPr="00AC26A1" w:rsidRDefault="00AC26A1" w:rsidP="00AC26A1">
      <w:r w:rsidRPr="00AC26A1">
        <w:t>    Sheet sheet = wb.getSheet("Sheet1");</w:t>
      </w:r>
    </w:p>
    <w:p w14:paraId="2AB855D6" w14:textId="2C23983F" w:rsidR="00AC26A1" w:rsidRPr="00AC26A1" w:rsidRDefault="00AC26A1" w:rsidP="00AC26A1">
      <w:r>
        <w:t>//</w:t>
      </w:r>
      <w:r w:rsidRPr="00AC26A1">
        <w:rPr>
          <w:rFonts w:ascii="Segoe UI" w:eastAsia="Times New Roman" w:hAnsi="Segoe UI" w:cs="Segoe UI"/>
          <w:kern w:val="0"/>
          <w:sz w:val="21"/>
          <w:szCs w:val="21"/>
          <w14:ligatures w14:val="none"/>
        </w:rPr>
        <w:t xml:space="preserve"> </w:t>
      </w:r>
      <w:r w:rsidRPr="00AC26A1">
        <w:t>Row in sheet</w:t>
      </w:r>
    </w:p>
    <w:p w14:paraId="7CC1CD7A" w14:textId="77777777" w:rsidR="00AC26A1" w:rsidRDefault="00AC26A1" w:rsidP="00AC26A1">
      <w:r w:rsidRPr="00AC26A1">
        <w:t>    int rows = sheet.getPhysicalNumberOfRows();</w:t>
      </w:r>
    </w:p>
    <w:p w14:paraId="1506B22C" w14:textId="6AA04DCE" w:rsidR="00AC26A1" w:rsidRPr="00AC26A1" w:rsidRDefault="00AC26A1" w:rsidP="00AC26A1">
      <w:r>
        <w:t>//</w:t>
      </w:r>
      <w:r w:rsidRPr="00AC26A1">
        <w:rPr>
          <w:rFonts w:ascii="Segoe UI" w:eastAsia="Times New Roman" w:hAnsi="Segoe UI" w:cs="Segoe UI"/>
          <w:kern w:val="0"/>
          <w:sz w:val="21"/>
          <w:szCs w:val="21"/>
          <w14:ligatures w14:val="none"/>
        </w:rPr>
        <w:t xml:space="preserve"> </w:t>
      </w:r>
      <w:r w:rsidRPr="00AC26A1">
        <w:t>Individual value</w:t>
      </w:r>
    </w:p>
    <w:p w14:paraId="31F4C040" w14:textId="77777777" w:rsidR="00AC26A1" w:rsidRPr="00AC26A1" w:rsidRDefault="00AC26A1" w:rsidP="00AC26A1">
      <w:r w:rsidRPr="00AC26A1">
        <w:t>    int cols = sheet.getRow(0).getPhysicalNumberOfCells();</w:t>
      </w:r>
    </w:p>
    <w:p w14:paraId="158025B4" w14:textId="5C1F71E6" w:rsidR="00AC26A1" w:rsidRPr="00AC26A1" w:rsidRDefault="00AC26A1" w:rsidP="00AC26A1">
      <w:r>
        <w:t>//</w:t>
      </w:r>
      <w:r w:rsidRPr="00AC26A1">
        <w:rPr>
          <w:rFonts w:ascii="Segoe UI" w:eastAsia="Times New Roman" w:hAnsi="Segoe UI" w:cs="Segoe UI"/>
          <w:kern w:val="0"/>
          <w:sz w:val="21"/>
          <w:szCs w:val="21"/>
          <w14:ligatures w14:val="none"/>
        </w:rPr>
        <w:t xml:space="preserve"> </w:t>
      </w:r>
      <w:r w:rsidRPr="00AC26A1">
        <w:t>Creates a 2D array to store Excel data</w:t>
      </w:r>
    </w:p>
    <w:p w14:paraId="6AC2D140" w14:textId="7D315117" w:rsidR="00AC26A1" w:rsidRPr="00AC26A1" w:rsidRDefault="00AC26A1" w:rsidP="00AC26A1">
      <w:r w:rsidRPr="00AC26A1">
        <w:t>    Object[][] data = new Object[rows - 1][cols];</w:t>
      </w:r>
      <w:r>
        <w:t xml:space="preserve">   //</w:t>
      </w:r>
      <w:r w:rsidRPr="00AC26A1">
        <w:rPr>
          <w:rFonts w:ascii="Segoe UI" w:eastAsia="Times New Roman" w:hAnsi="Symbol" w:cs="Segoe UI"/>
          <w:kern w:val="0"/>
          <w:sz w:val="21"/>
          <w:szCs w:val="21"/>
          <w14:ligatures w14:val="none"/>
        </w:rPr>
        <w:t xml:space="preserve"> </w:t>
      </w:r>
      <w:r w:rsidRPr="00AC26A1">
        <w:t xml:space="preserve">  First row is usually </w:t>
      </w:r>
      <w:r w:rsidRPr="00AC26A1">
        <w:rPr>
          <w:b/>
          <w:bCs/>
        </w:rPr>
        <w:t>header</w:t>
      </w:r>
      <w:r w:rsidRPr="00AC26A1">
        <w:t xml:space="preserve"> </w:t>
      </w:r>
    </w:p>
    <w:p w14:paraId="703324AF" w14:textId="3836C447" w:rsidR="00AC26A1" w:rsidRPr="00AC26A1" w:rsidRDefault="00AC26A1" w:rsidP="00AC26A1">
      <w:r w:rsidRPr="00AC26A1">
        <w:t>  So we skip it</w:t>
      </w:r>
    </w:p>
    <w:p w14:paraId="7513338C" w14:textId="01921D01" w:rsidR="00AC26A1" w:rsidRPr="00AC26A1" w:rsidRDefault="00AC26A1" w:rsidP="00AC26A1">
      <w:r>
        <w:t>//</w:t>
      </w:r>
      <w:r w:rsidRPr="00AC26A1">
        <w:rPr>
          <w:rFonts w:ascii="Segoe UI" w:eastAsia="Times New Roman" w:hAnsi="Segoe UI" w:cs="Segoe UI"/>
          <w:kern w:val="0"/>
          <w:sz w:val="21"/>
          <w:szCs w:val="21"/>
          <w14:ligatures w14:val="none"/>
        </w:rPr>
        <w:t xml:space="preserve"> </w:t>
      </w:r>
      <w:r w:rsidRPr="00AC26A1">
        <w:t>Loop Through Excel Data</w:t>
      </w:r>
    </w:p>
    <w:p w14:paraId="7CAD8A4D" w14:textId="77777777" w:rsidR="00AC26A1" w:rsidRPr="00AC26A1" w:rsidRDefault="00AC26A1" w:rsidP="00AC26A1">
      <w:r w:rsidRPr="00AC26A1">
        <w:lastRenderedPageBreak/>
        <w:t>    for (int i = 1; i &lt; rows; i++) {</w:t>
      </w:r>
    </w:p>
    <w:p w14:paraId="7E44B43A" w14:textId="51FD1CCC" w:rsidR="00AC26A1" w:rsidRPr="00AC26A1" w:rsidRDefault="00AC26A1" w:rsidP="00AC26A1">
      <w:r w:rsidRPr="00AC26A1">
        <w:t>      </w:t>
      </w:r>
      <w:r>
        <w:t>//</w:t>
      </w:r>
      <w:r w:rsidRPr="00AC26A1">
        <w:rPr>
          <w:rFonts w:ascii="Segoe UI" w:eastAsia="Times New Roman" w:hAnsi="Segoe UI" w:cs="Segoe UI"/>
          <w:kern w:val="0"/>
          <w:sz w:val="21"/>
          <w:szCs w:val="21"/>
          <w14:ligatures w14:val="none"/>
        </w:rPr>
        <w:t xml:space="preserve"> </w:t>
      </w:r>
      <w:r w:rsidRPr="00AC26A1">
        <w:t>Loop through each column</w:t>
      </w:r>
    </w:p>
    <w:p w14:paraId="289FA356" w14:textId="2CC30E02" w:rsidR="00AC26A1" w:rsidRPr="00AC26A1" w:rsidRDefault="00AC26A1" w:rsidP="00AC26A1">
      <w:r w:rsidRPr="00AC26A1">
        <w:t>  for (int j = 0; j &lt; cols; j++) {</w:t>
      </w:r>
    </w:p>
    <w:p w14:paraId="0F49DB5C" w14:textId="77777777" w:rsidR="00AC26A1" w:rsidRPr="00AC26A1" w:rsidRDefault="00AC26A1" w:rsidP="00AC26A1">
      <w:r w:rsidRPr="00AC26A1">
        <w:t>            data[i - 1][j] = sheet.getRow(i).getCell(j).toString();</w:t>
      </w:r>
    </w:p>
    <w:p w14:paraId="1F7105FB" w14:textId="77777777" w:rsidR="00AC26A1" w:rsidRPr="00AC26A1" w:rsidRDefault="00AC26A1" w:rsidP="00AC26A1">
      <w:r w:rsidRPr="00AC26A1">
        <w:t>        }</w:t>
      </w:r>
    </w:p>
    <w:p w14:paraId="4DFF3271" w14:textId="77777777" w:rsidR="00AC26A1" w:rsidRPr="00AC26A1" w:rsidRDefault="00AC26A1" w:rsidP="00AC26A1">
      <w:r w:rsidRPr="00AC26A1">
        <w:t>    }</w:t>
      </w:r>
    </w:p>
    <w:p w14:paraId="523F0519" w14:textId="77777777" w:rsidR="00AC26A1" w:rsidRPr="00AC26A1" w:rsidRDefault="00AC26A1" w:rsidP="00AC26A1"/>
    <w:p w14:paraId="56B36713" w14:textId="77777777" w:rsidR="00AC26A1" w:rsidRPr="00AC26A1" w:rsidRDefault="00AC26A1" w:rsidP="00AC26A1">
      <w:r w:rsidRPr="00AC26A1">
        <w:t>    wb.close();</w:t>
      </w:r>
    </w:p>
    <w:p w14:paraId="3B861952" w14:textId="77777777" w:rsidR="00AC26A1" w:rsidRPr="00AC26A1" w:rsidRDefault="00AC26A1" w:rsidP="00AC26A1">
      <w:r w:rsidRPr="00AC26A1">
        <w:t>    return data;</w:t>
      </w:r>
    </w:p>
    <w:p w14:paraId="328C66E3" w14:textId="77777777" w:rsidR="00AC26A1" w:rsidRPr="00AC26A1" w:rsidRDefault="00AC26A1" w:rsidP="00AC26A1">
      <w:r w:rsidRPr="00AC26A1">
        <w:t>}</w:t>
      </w:r>
      <w:r>
        <w:br/>
      </w:r>
      <w:r>
        <w:br/>
      </w:r>
      <w:r>
        <w:br/>
      </w:r>
      <w:r w:rsidRPr="00AC26A1">
        <w:t>@Test(dataProvider = "excelData")</w:t>
      </w:r>
    </w:p>
    <w:p w14:paraId="4F53E256" w14:textId="77777777" w:rsidR="00AC26A1" w:rsidRPr="00AC26A1" w:rsidRDefault="00AC26A1" w:rsidP="00AC26A1">
      <w:r w:rsidRPr="00AC26A1">
        <w:t>public void loginTest(String username, String password) {</w:t>
      </w:r>
    </w:p>
    <w:p w14:paraId="601EEF35" w14:textId="77777777" w:rsidR="00AC26A1" w:rsidRPr="00AC26A1" w:rsidRDefault="00AC26A1" w:rsidP="00AC26A1">
      <w:r w:rsidRPr="00AC26A1">
        <w:t>    driver.findElement(By.id("user")).sendKeys(username);</w:t>
      </w:r>
    </w:p>
    <w:p w14:paraId="1DCBA8A9" w14:textId="77777777" w:rsidR="00AC26A1" w:rsidRPr="00AC26A1" w:rsidRDefault="00AC26A1" w:rsidP="00AC26A1">
      <w:r w:rsidRPr="00AC26A1">
        <w:t>    driver.findElement(By.id("pass")).sendKeys(password);</w:t>
      </w:r>
    </w:p>
    <w:p w14:paraId="72543F17" w14:textId="77777777" w:rsidR="00AC26A1" w:rsidRPr="00AC26A1" w:rsidRDefault="00AC26A1" w:rsidP="00AC26A1">
      <w:r w:rsidRPr="00AC26A1">
        <w:t>}</w:t>
      </w:r>
      <w:r>
        <w:br/>
      </w:r>
      <w:r>
        <w:br/>
      </w:r>
      <w:r w:rsidRPr="00AC26A1">
        <w:t>“I read test data from Excel using Apache POI. I load the Excel file using FileInputStream, access the workbook and sheet, and iterate through rows and cells to fetch data. I usually integrate this with TestNG DataProvider and create a reusable utility class so test data can be managed externally and used dynamically in automation scripts</w:t>
      </w:r>
    </w:p>
    <w:p w14:paraId="34516FD1" w14:textId="77777777" w:rsidR="00AC26A1" w:rsidRDefault="00AC26A1" w:rsidP="00AC26A1">
      <w:pPr>
        <w:rPr>
          <w:b/>
          <w:bCs/>
        </w:rPr>
      </w:pPr>
      <w:r>
        <w:br/>
      </w:r>
      <w:r w:rsidRPr="00AC26A1">
        <w:rPr>
          <w:b/>
          <w:bCs/>
          <w:highlight w:val="yellow"/>
        </w:rPr>
        <w:t>how do you load configuration from a properties file?</w:t>
      </w:r>
    </w:p>
    <w:p w14:paraId="0F5BF09D" w14:textId="77777777" w:rsidR="00AC26A1" w:rsidRPr="00AC26A1" w:rsidRDefault="00AC26A1" w:rsidP="00AC26A1">
      <w:r>
        <w:rPr>
          <w:b/>
          <w:bCs/>
        </w:rPr>
        <w:br/>
      </w:r>
      <w:r w:rsidRPr="00AC26A1">
        <w:rPr>
          <w:b/>
          <w:bCs/>
        </w:rPr>
        <w:t>how do you  integrate selenium with maven?</w:t>
      </w:r>
      <w:r>
        <w:rPr>
          <w:b/>
          <w:bCs/>
        </w:rPr>
        <w:br/>
      </w:r>
      <w:r w:rsidRPr="00AC26A1">
        <w:t>Maven is a build management tool used to:</w:t>
      </w:r>
    </w:p>
    <w:p w14:paraId="552A6A06" w14:textId="77777777" w:rsidR="00AC26A1" w:rsidRPr="00AC26A1" w:rsidRDefault="00AC26A1" w:rsidP="00F338DA">
      <w:pPr>
        <w:numPr>
          <w:ilvl w:val="0"/>
          <w:numId w:val="54"/>
        </w:numPr>
      </w:pPr>
      <w:r w:rsidRPr="00AC26A1">
        <w:t>Manage dependencies (like Selenium, TestNG)</w:t>
      </w:r>
    </w:p>
    <w:p w14:paraId="5732461A" w14:textId="77777777" w:rsidR="00AC26A1" w:rsidRPr="00AC26A1" w:rsidRDefault="00AC26A1" w:rsidP="00F338DA">
      <w:pPr>
        <w:numPr>
          <w:ilvl w:val="0"/>
          <w:numId w:val="54"/>
        </w:numPr>
      </w:pPr>
      <w:r w:rsidRPr="00AC26A1">
        <w:t>Build project</w:t>
      </w:r>
    </w:p>
    <w:p w14:paraId="3EB83467" w14:textId="77777777" w:rsidR="00AC26A1" w:rsidRPr="00AC26A1" w:rsidRDefault="00AC26A1" w:rsidP="00F338DA">
      <w:pPr>
        <w:numPr>
          <w:ilvl w:val="0"/>
          <w:numId w:val="54"/>
        </w:numPr>
      </w:pPr>
      <w:r w:rsidRPr="00AC26A1">
        <w:lastRenderedPageBreak/>
        <w:t>Run tests</w:t>
      </w:r>
    </w:p>
    <w:p w14:paraId="3BBF2EE8" w14:textId="77777777" w:rsidR="00AC26A1" w:rsidRPr="00AC26A1" w:rsidRDefault="00AC26A1" w:rsidP="00F338DA">
      <w:pPr>
        <w:numPr>
          <w:ilvl w:val="0"/>
          <w:numId w:val="54"/>
        </w:numPr>
      </w:pPr>
      <w:r w:rsidRPr="00AC26A1">
        <w:t>Handle project structure</w:t>
      </w:r>
    </w:p>
    <w:p w14:paraId="4D27C5B1" w14:textId="15BC8F01" w:rsidR="00AC26A1" w:rsidRPr="00AC26A1" w:rsidRDefault="00AC26A1" w:rsidP="00AC26A1">
      <w:pPr>
        <w:spacing w:after="0" w:line="300" w:lineRule="atLeast"/>
        <w:rPr>
          <w:rFonts w:ascii="Segoe UI" w:eastAsia="Times New Roman" w:hAnsi="Segoe UI" w:cs="Segoe UI"/>
          <w:b/>
          <w:bCs/>
          <w:kern w:val="0"/>
          <w:sz w:val="21"/>
          <w:szCs w:val="21"/>
          <w14:ligatures w14:val="none"/>
        </w:rPr>
      </w:pPr>
      <w:r w:rsidRPr="00AC26A1">
        <w:rPr>
          <w:rFonts w:ascii="Segoe UI" w:eastAsia="Times New Roman" w:hAnsi="Segoe UI" w:cs="Segoe UI"/>
          <w:kern w:val="0"/>
          <w:sz w:val="21"/>
          <w:szCs w:val="21"/>
          <w14:ligatures w14:val="none"/>
        </w:rPr>
        <w:t>I integrate Selenium with Maven by creating a Maven project and adding required dependencies like Selenium, TestNG, and WebDriverManager in the pom.xml file. Maven automatically manages these dependencies and builds the project. I use the Maven Surefire plugin to execute TestNG tests and can run tests easily using commands like ‘mvn clean test’. This approach ensures better dependency management, scalability, and CI/CD integration</w:t>
      </w:r>
      <w:r>
        <w:rPr>
          <w:rFonts w:ascii="Segoe UI" w:eastAsia="Times New Roman" w:hAnsi="Segoe UI" w:cs="Segoe UI"/>
          <w:kern w:val="0"/>
          <w:sz w:val="21"/>
          <w:szCs w:val="21"/>
          <w14:ligatures w14:val="none"/>
        </w:rPr>
        <w:br/>
      </w:r>
      <w:r>
        <w:rPr>
          <w:rFonts w:ascii="Segoe UI" w:eastAsia="Times New Roman" w:hAnsi="Segoe UI" w:cs="Segoe UI"/>
          <w:kern w:val="0"/>
          <w:sz w:val="21"/>
          <w:szCs w:val="21"/>
          <w14:ligatures w14:val="none"/>
        </w:rPr>
        <w:br/>
      </w:r>
      <w:r w:rsidRPr="00AC26A1">
        <w:rPr>
          <w:rFonts w:ascii="Segoe UI" w:eastAsia="Times New Roman" w:hAnsi="Segoe UI" w:cs="Segoe UI"/>
          <w:b/>
          <w:bCs/>
          <w:kern w:val="0"/>
          <w:sz w:val="21"/>
          <w:szCs w:val="21"/>
          <w14:ligatures w14:val="none"/>
        </w:rPr>
        <w:t>how do you integrates selenium with cucumber?</w:t>
      </w:r>
    </w:p>
    <w:p w14:paraId="7D6FA1E1" w14:textId="08487ABC" w:rsidR="00AC26A1" w:rsidRPr="00AC26A1" w:rsidRDefault="00AC26A1" w:rsidP="00AC26A1">
      <w:r w:rsidRPr="00AC26A1">
        <w:t>I integrate Selenium with Cucumber by adding Cucumber dependencies and creating feature files written in Gherkin syntax. These feature steps are mapped to step definition classes using annotations like @Given, @When, and @Then, where Selenium code is implemented. I use a TestRunner class to execute tests and typically follow the Page Object Model to keep the framework maintainable. This setup allows implementing BDD and improves collaboration between technical and non-technical stakeholders.</w:t>
      </w:r>
    </w:p>
    <w:p w14:paraId="4D7F76B4" w14:textId="77777777" w:rsidR="00AC26A1" w:rsidRPr="00AC26A1" w:rsidRDefault="00AC26A1" w:rsidP="00AC26A1">
      <w:pPr>
        <w:rPr>
          <w:b/>
          <w:bCs/>
        </w:rPr>
      </w:pPr>
      <w:r>
        <w:rPr>
          <w:b/>
          <w:bCs/>
        </w:rPr>
        <w:br/>
      </w:r>
      <w:r w:rsidRPr="00AC26A1">
        <w:rPr>
          <w:b/>
          <w:bCs/>
        </w:rPr>
        <w:t>difference btw selenium Rc and webdriver?</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3325"/>
        <w:gridCol w:w="3493"/>
      </w:tblGrid>
      <w:tr w:rsidR="00AC26A1" w:rsidRPr="00AC26A1" w14:paraId="3009BA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F9B175" w14:textId="77777777" w:rsidR="00AC26A1" w:rsidRPr="00AC26A1" w:rsidRDefault="00AC26A1" w:rsidP="00AC26A1">
            <w:pPr>
              <w:rPr>
                <w:b/>
                <w:bCs/>
              </w:rPr>
            </w:pPr>
            <w:r w:rsidRPr="00AC26A1">
              <w:rPr>
                <w:b/>
                <w:bCs/>
              </w:rPr>
              <w:t>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995B7" w14:textId="77777777" w:rsidR="00AC26A1" w:rsidRPr="00AC26A1" w:rsidRDefault="00AC26A1" w:rsidP="00AC26A1">
            <w:pPr>
              <w:rPr>
                <w:b/>
                <w:bCs/>
              </w:rPr>
            </w:pPr>
            <w:r w:rsidRPr="00AC26A1">
              <w:rPr>
                <w:b/>
                <w:bCs/>
              </w:rPr>
              <w:t>Uses proxy server to communicate with 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180DE" w14:textId="77777777" w:rsidR="00AC26A1" w:rsidRPr="00AC26A1" w:rsidRDefault="00AC26A1" w:rsidP="00AC26A1">
            <w:pPr>
              <w:rPr>
                <w:b/>
                <w:bCs/>
              </w:rPr>
            </w:pPr>
            <w:r w:rsidRPr="00AC26A1">
              <w:rPr>
                <w:b/>
                <w:bCs/>
              </w:rPr>
              <w:t>Directly communicates with browser (no proxy)</w:t>
            </w:r>
          </w:p>
        </w:tc>
      </w:tr>
      <w:tr w:rsidR="00AC26A1" w:rsidRPr="00AC26A1" w14:paraId="22185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F430D" w14:textId="77777777" w:rsidR="00AC26A1" w:rsidRPr="00AC26A1" w:rsidRDefault="00AC26A1" w:rsidP="00AC26A1">
            <w:pPr>
              <w:rPr>
                <w:b/>
                <w:bCs/>
              </w:rPr>
            </w:pPr>
            <w:r w:rsidRPr="00AC26A1">
              <w:rPr>
                <w:b/>
                <w:bCs/>
              </w:rPr>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C0538"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Slow (extra proxy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0F15E"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Fast (direct communication)</w:t>
            </w:r>
          </w:p>
        </w:tc>
      </w:tr>
      <w:tr w:rsidR="00AC26A1" w:rsidRPr="00AC26A1" w14:paraId="008AA4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FEBA80" w14:textId="77777777" w:rsidR="00AC26A1" w:rsidRPr="00AC26A1" w:rsidRDefault="00AC26A1" w:rsidP="00AC26A1">
            <w:pPr>
              <w:rPr>
                <w:b/>
                <w:bCs/>
              </w:rPr>
            </w:pPr>
            <w:r w:rsidRPr="00AC26A1">
              <w:rPr>
                <w:b/>
                <w:bCs/>
              </w:rPr>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56DB8" w14:textId="77777777" w:rsidR="00AC26A1" w:rsidRPr="00AC26A1" w:rsidRDefault="00AC26A1" w:rsidP="00AC26A1">
            <w:pPr>
              <w:rPr>
                <w:b/>
                <w:bCs/>
              </w:rPr>
            </w:pPr>
            <w:r w:rsidRPr="00AC26A1">
              <w:rPr>
                <w:b/>
                <w:bCs/>
              </w:rPr>
              <w:t>Needs JavaScript injection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F0A4A" w14:textId="77777777" w:rsidR="00AC26A1" w:rsidRPr="00AC26A1" w:rsidRDefault="00AC26A1" w:rsidP="00AC26A1">
            <w:pPr>
              <w:rPr>
                <w:b/>
                <w:bCs/>
              </w:rPr>
            </w:pPr>
            <w:r w:rsidRPr="00AC26A1">
              <w:rPr>
                <w:b/>
                <w:bCs/>
              </w:rPr>
              <w:t>Native browser automation</w:t>
            </w:r>
          </w:p>
        </w:tc>
      </w:tr>
      <w:tr w:rsidR="00AC26A1" w:rsidRPr="00AC26A1" w14:paraId="7C14A7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CF16A3" w14:textId="77777777" w:rsidR="00AC26A1" w:rsidRPr="00AC26A1" w:rsidRDefault="00AC26A1" w:rsidP="00AC26A1">
            <w:pPr>
              <w:rPr>
                <w:b/>
                <w:bCs/>
              </w:rPr>
            </w:pPr>
            <w:r w:rsidRPr="00AC26A1">
              <w:rPr>
                <w:b/>
                <w:bCs/>
              </w:rPr>
              <w:t>Browser Interaction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4492D" w14:textId="77777777" w:rsidR="00AC26A1" w:rsidRPr="00AC26A1" w:rsidRDefault="00AC26A1" w:rsidP="00AC26A1">
            <w:pPr>
              <w:rPr>
                <w:b/>
                <w:bCs/>
              </w:rPr>
            </w:pPr>
            <w:r w:rsidRPr="00AC26A1">
              <w:rPr>
                <w:b/>
                <w:bCs/>
              </w:rPr>
              <w:t>Indirect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8201D" w14:textId="77777777" w:rsidR="00AC26A1" w:rsidRPr="00AC26A1" w:rsidRDefault="00AC26A1" w:rsidP="00AC26A1">
            <w:pPr>
              <w:rPr>
                <w:b/>
                <w:bCs/>
              </w:rPr>
            </w:pPr>
            <w:r w:rsidRPr="00AC26A1">
              <w:rPr>
                <w:b/>
                <w:bCs/>
              </w:rPr>
              <w:t>Direct</w:t>
            </w:r>
          </w:p>
        </w:tc>
      </w:tr>
      <w:tr w:rsidR="00AC26A1" w:rsidRPr="00AC26A1" w14:paraId="52D26B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5A094C" w14:textId="77777777" w:rsidR="00AC26A1" w:rsidRPr="00AC26A1" w:rsidRDefault="00AC26A1" w:rsidP="00AC26A1">
            <w:pPr>
              <w:rPr>
                <w:b/>
                <w:bCs/>
              </w:rPr>
            </w:pPr>
            <w:r w:rsidRPr="00AC26A1">
              <w:rPr>
                <w:b/>
                <w:bCs/>
              </w:rPr>
              <w:t>API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38571" w14:textId="77777777" w:rsidR="00AC26A1" w:rsidRPr="00AC26A1" w:rsidRDefault="00AC26A1" w:rsidP="00AC26A1">
            <w:pPr>
              <w:rPr>
                <w:b/>
                <w:bCs/>
              </w:rPr>
            </w:pPr>
            <w:r w:rsidRPr="00AC26A1">
              <w:rPr>
                <w:b/>
                <w:bCs/>
              </w:rPr>
              <w:t>Complex, less intuitive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34246" w14:textId="77777777" w:rsidR="00AC26A1" w:rsidRPr="00AC26A1" w:rsidRDefault="00AC26A1" w:rsidP="00AC26A1">
            <w:pPr>
              <w:rPr>
                <w:b/>
                <w:bCs/>
              </w:rPr>
            </w:pPr>
            <w:r w:rsidRPr="00AC26A1">
              <w:rPr>
                <w:b/>
                <w:bCs/>
              </w:rPr>
              <w:t>Simple, object-oriented</w:t>
            </w:r>
          </w:p>
        </w:tc>
      </w:tr>
      <w:tr w:rsidR="00AC26A1" w:rsidRPr="00AC26A1" w14:paraId="5AD8FA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83E7C5" w14:textId="77777777" w:rsidR="00AC26A1" w:rsidRPr="00AC26A1" w:rsidRDefault="00AC26A1" w:rsidP="00AC26A1">
            <w:pPr>
              <w:rPr>
                <w:b/>
                <w:bCs/>
              </w:rPr>
            </w:pPr>
            <w:r w:rsidRPr="00AC26A1">
              <w:rPr>
                <w:b/>
                <w:bCs/>
              </w:rPr>
              <w:t>Synchronization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F6DFE" w14:textId="77777777" w:rsidR="00AC26A1" w:rsidRPr="00AC26A1" w:rsidRDefault="00AC26A1" w:rsidP="00AC26A1">
            <w:pPr>
              <w:rPr>
                <w:b/>
                <w:bCs/>
              </w:rPr>
            </w:pPr>
            <w:r w:rsidRPr="00AC26A1">
              <w:rPr>
                <w:b/>
                <w:bCs/>
              </w:rPr>
              <w:t>Manual handling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BAC2D" w14:textId="77777777" w:rsidR="00AC26A1" w:rsidRPr="00AC26A1" w:rsidRDefault="00AC26A1" w:rsidP="00AC26A1">
            <w:pPr>
              <w:rPr>
                <w:b/>
                <w:bCs/>
              </w:rPr>
            </w:pPr>
            <w:r w:rsidRPr="00AC26A1">
              <w:rPr>
                <w:b/>
                <w:bCs/>
              </w:rPr>
              <w:t>Supports better waits (Explicit/Implicit)</w:t>
            </w:r>
          </w:p>
        </w:tc>
      </w:tr>
      <w:tr w:rsidR="00AC26A1" w:rsidRPr="00AC26A1" w14:paraId="3E9AFB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0B7399" w14:textId="77777777" w:rsidR="00AC26A1" w:rsidRPr="00AC26A1" w:rsidRDefault="00AC26A1" w:rsidP="00AC26A1">
            <w:pPr>
              <w:rPr>
                <w:b/>
                <w:bCs/>
              </w:rPr>
            </w:pPr>
            <w:r w:rsidRPr="00AC26A1">
              <w:rPr>
                <w:b/>
                <w:bCs/>
              </w:rPr>
              <w:t>Support for Modern Browsers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E99CF" w14:textId="77777777" w:rsidR="00AC26A1" w:rsidRPr="00AC26A1" w:rsidRDefault="00AC26A1" w:rsidP="00AC26A1">
            <w:pPr>
              <w:rPr>
                <w:b/>
                <w:bCs/>
              </w:rPr>
            </w:pPr>
            <w:r w:rsidRPr="00AC26A1">
              <w:rPr>
                <w:b/>
                <w:bCs/>
              </w:rPr>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F8340" w14:textId="77777777" w:rsidR="00AC26A1" w:rsidRPr="00AC26A1" w:rsidRDefault="00AC26A1" w:rsidP="00AC26A1">
            <w:pPr>
              <w:rPr>
                <w:b/>
                <w:bCs/>
              </w:rPr>
            </w:pPr>
            <w:r w:rsidRPr="00AC26A1">
              <w:rPr>
                <w:b/>
                <w:bCs/>
              </w:rPr>
              <w:t>Full support (Chrome, Firefox, Edge)</w:t>
            </w:r>
          </w:p>
        </w:tc>
      </w:tr>
      <w:tr w:rsidR="00AC26A1" w:rsidRPr="00AC26A1" w14:paraId="5234C8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E0287" w14:textId="77777777" w:rsidR="00AC26A1" w:rsidRPr="00AC26A1" w:rsidRDefault="00AC26A1" w:rsidP="00AC26A1">
            <w:pPr>
              <w:rPr>
                <w:b/>
                <w:bCs/>
              </w:rPr>
            </w:pPr>
            <w:r w:rsidRPr="00AC26A1">
              <w:rPr>
                <w:b/>
                <w:bCs/>
              </w:rPr>
              <w:t>File Upload / OS Popups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3E8F4" w14:textId="77777777" w:rsidR="00AC26A1" w:rsidRPr="00AC26A1" w:rsidRDefault="00AC26A1" w:rsidP="00AC26A1">
            <w:pPr>
              <w:rPr>
                <w:b/>
                <w:bCs/>
              </w:rPr>
            </w:pPr>
            <w:r w:rsidRPr="00AC26A1">
              <w:rPr>
                <w:b/>
                <w:bCs/>
              </w:rPr>
              <w:t>Difficult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CD8C5" w14:textId="77777777" w:rsidR="00AC26A1" w:rsidRPr="00AC26A1" w:rsidRDefault="00AC26A1" w:rsidP="00AC26A1">
            <w:pPr>
              <w:rPr>
                <w:b/>
                <w:bCs/>
              </w:rPr>
            </w:pPr>
            <w:r w:rsidRPr="00AC26A1">
              <w:rPr>
                <w:b/>
                <w:bCs/>
              </w:rPr>
              <w:t>Easier handling</w:t>
            </w:r>
          </w:p>
        </w:tc>
      </w:tr>
      <w:tr w:rsidR="00AC26A1" w:rsidRPr="00AC26A1" w14:paraId="337AC0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F99C51" w14:textId="77777777" w:rsidR="00AC26A1" w:rsidRPr="00AC26A1" w:rsidRDefault="00AC26A1" w:rsidP="00AC26A1">
            <w:pPr>
              <w:rPr>
                <w:b/>
                <w:bCs/>
              </w:rPr>
            </w:pPr>
            <w:r w:rsidRPr="00AC26A1">
              <w:rPr>
                <w:b/>
                <w:bCs/>
              </w:rPr>
              <w:lastRenderedPageBreak/>
              <w:t>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EBB65" w14:textId="77777777" w:rsidR="00AC26A1" w:rsidRPr="00AC26A1" w:rsidRDefault="00AC26A1" w:rsidP="00AC26A1">
            <w:pPr>
              <w:rPr>
                <w:b/>
                <w:bCs/>
              </w:rPr>
            </w:pPr>
            <w:r w:rsidRPr="00AC26A1">
              <w:rPr>
                <w:b/>
                <w:bCs/>
              </w:rPr>
              <w:t>Difficult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80815" w14:textId="77777777" w:rsidR="00AC26A1" w:rsidRPr="00AC26A1" w:rsidRDefault="00AC26A1" w:rsidP="00AC26A1">
            <w:pPr>
              <w:rPr>
                <w:b/>
                <w:bCs/>
              </w:rPr>
            </w:pPr>
            <w:r w:rsidRPr="00AC26A1">
              <w:rPr>
                <w:b/>
                <w:bCs/>
              </w:rPr>
              <w:t>Easy &amp; maintainable</w:t>
            </w:r>
          </w:p>
        </w:tc>
      </w:tr>
      <w:tr w:rsidR="00AC26A1" w:rsidRPr="00AC26A1" w14:paraId="299A75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437B00" w14:textId="77777777" w:rsidR="00AC26A1" w:rsidRPr="00AC26A1" w:rsidRDefault="00AC26A1" w:rsidP="00AC26A1">
            <w:pPr>
              <w:rPr>
                <w:b/>
                <w:bCs/>
              </w:rPr>
            </w:pPr>
            <w:r w:rsidRPr="00AC26A1">
              <w:rPr>
                <w:b/>
                <w:bCs/>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27283"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Deprecated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FD852"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Actively used</w:t>
            </w:r>
          </w:p>
        </w:tc>
      </w:tr>
    </w:tbl>
    <w:p w14:paraId="40184CA8" w14:textId="77777777" w:rsidR="00AC26A1" w:rsidRPr="00AC26A1" w:rsidRDefault="00AC26A1" w:rsidP="00AC26A1">
      <w:r>
        <w:rPr>
          <w:b/>
          <w:bCs/>
        </w:rPr>
        <w:br/>
      </w:r>
      <w:r w:rsidRPr="00AC26A1">
        <w:rPr>
          <w:b/>
          <w:bCs/>
        </w:rPr>
        <w:t>how do you maintain reusable code?</w:t>
      </w:r>
      <w:r>
        <w:rPr>
          <w:b/>
          <w:bCs/>
        </w:rPr>
        <w:br/>
      </w:r>
      <w:r>
        <w:rPr>
          <w:b/>
          <w:bCs/>
        </w:rPr>
        <w:br/>
      </w:r>
      <w:r w:rsidRPr="00AC26A1">
        <w:t>My Approach to Maintain Reusable Code</w:t>
      </w:r>
    </w:p>
    <w:p w14:paraId="462804DA" w14:textId="792834A1" w:rsidR="00AC26A1" w:rsidRPr="00AC26A1" w:rsidRDefault="00AC26A1" w:rsidP="00AC26A1">
      <w:pPr>
        <w:rPr>
          <w:b/>
          <w:bCs/>
        </w:rPr>
      </w:pPr>
      <w:r w:rsidRPr="00AC26A1">
        <w:rPr>
          <w:b/>
          <w:bCs/>
        </w:rPr>
        <w:t>1. Use Page Object Model (POM)</w:t>
      </w:r>
      <w:r>
        <w:rPr>
          <w:b/>
          <w:bCs/>
        </w:rPr>
        <w:t xml:space="preserve">: </w:t>
      </w:r>
      <w:r w:rsidRPr="00AC26A1">
        <w:rPr>
          <w:b/>
          <w:bCs/>
        </w:rPr>
        <w:t xml:space="preserve"> </w:t>
      </w:r>
      <w:r w:rsidRPr="00AC26A1">
        <w:t>Keep all UI elements and actions in page classes</w:t>
      </w:r>
    </w:p>
    <w:p w14:paraId="78E4D98D" w14:textId="2356E29C" w:rsidR="00AC26A1" w:rsidRPr="00AC26A1" w:rsidRDefault="00AC26A1" w:rsidP="00AC26A1">
      <w:r w:rsidRPr="00AC26A1">
        <w:rPr>
          <w:b/>
          <w:bCs/>
        </w:rPr>
        <w:t>2. Create Utility Classes</w:t>
      </w:r>
      <w:r>
        <w:rPr>
          <w:b/>
          <w:bCs/>
        </w:rPr>
        <w:t xml:space="preserve">: </w:t>
      </w:r>
      <w:r w:rsidRPr="00AC26A1">
        <w:rPr>
          <w:b/>
          <w:bCs/>
        </w:rPr>
        <w:t xml:space="preserve"> </w:t>
      </w:r>
      <w:r w:rsidRPr="00AC26A1">
        <w:t>Put common functions in reusable classes</w:t>
      </w:r>
    </w:p>
    <w:p w14:paraId="5B770594" w14:textId="34131D21" w:rsidR="00AC26A1" w:rsidRPr="00AC26A1" w:rsidRDefault="00AC26A1" w:rsidP="00AC26A1">
      <w:r w:rsidRPr="00AC26A1">
        <w:t>Examples: WaitUtils, ScreenshotUtils, ExcelUtils, DBUtils</w:t>
      </w:r>
    </w:p>
    <w:p w14:paraId="2E1543F8" w14:textId="77777777" w:rsidR="00AC26A1" w:rsidRPr="00AC26A1" w:rsidRDefault="00AC26A1" w:rsidP="00AC26A1">
      <w:pPr>
        <w:rPr>
          <w:b/>
          <w:bCs/>
        </w:rPr>
      </w:pPr>
      <w:r w:rsidRPr="00AC26A1">
        <w:rPr>
          <w:b/>
          <w:bCs/>
        </w:rPr>
        <w:t>3. Follow DRY Principle (Don’t Repeat Yourself)</w:t>
      </w:r>
    </w:p>
    <w:p w14:paraId="3A471D83" w14:textId="77777777" w:rsidR="00AC26A1" w:rsidRPr="00AC26A1" w:rsidRDefault="00AC26A1" w:rsidP="00AC26A1">
      <w:r w:rsidRPr="00AC26A1">
        <w:rPr>
          <w:b/>
          <w:bCs/>
        </w:rPr>
        <w:t>Avoid:</w:t>
      </w:r>
      <w:r>
        <w:rPr>
          <w:b/>
          <w:bCs/>
        </w:rPr>
        <w:t xml:space="preserve"> </w:t>
      </w:r>
      <w:r w:rsidRPr="00AC26A1">
        <w:t>driver.findElement(By.id("login")).click();</w:t>
      </w:r>
    </w:p>
    <w:p w14:paraId="73023930" w14:textId="77777777" w:rsidR="00AC26A1" w:rsidRPr="00AC26A1" w:rsidRDefault="00AC26A1" w:rsidP="00AC26A1">
      <w:pPr>
        <w:rPr>
          <w:b/>
          <w:bCs/>
        </w:rPr>
      </w:pPr>
      <w:r w:rsidRPr="00AC26A1">
        <w:rPr>
          <w:b/>
          <w:bCs/>
        </w:rPr>
        <w:t>Use reusable method:</w:t>
      </w:r>
    </w:p>
    <w:p w14:paraId="7B9542B8" w14:textId="33F83FD6" w:rsidR="00AC26A1" w:rsidRPr="00AC26A1" w:rsidRDefault="00AC26A1" w:rsidP="00AC26A1">
      <w:pPr>
        <w:rPr>
          <w:b/>
          <w:bCs/>
        </w:rPr>
      </w:pPr>
      <w:r w:rsidRPr="00AC26A1">
        <w:rPr>
          <w:b/>
          <w:bCs/>
        </w:rPr>
        <w:t>4. Use Base Class for Common Setup</w:t>
      </w:r>
      <w:r>
        <w:rPr>
          <w:b/>
          <w:bCs/>
        </w:rPr>
        <w:t xml:space="preserve">: </w:t>
      </w:r>
      <w:r w:rsidRPr="00AC26A1">
        <w:rPr>
          <w:b/>
          <w:bCs/>
        </w:rPr>
        <w:t xml:space="preserve"> Centralize setup/teardown</w:t>
      </w:r>
    </w:p>
    <w:p w14:paraId="5B218A57" w14:textId="375557C9" w:rsidR="00AC26A1" w:rsidRPr="00AC26A1" w:rsidRDefault="00AC26A1" w:rsidP="00AC26A1">
      <w:r w:rsidRPr="00AC26A1">
        <w:rPr>
          <w:b/>
          <w:bCs/>
        </w:rPr>
        <w:t>5. Externalize Test Data</w:t>
      </w:r>
      <w:r>
        <w:rPr>
          <w:b/>
          <w:bCs/>
        </w:rPr>
        <w:t xml:space="preserve">:  </w:t>
      </w:r>
      <w:r w:rsidRPr="00AC26A1">
        <w:t>Use</w:t>
      </w:r>
    </w:p>
    <w:p w14:paraId="30C51841" w14:textId="77777777" w:rsidR="00AC26A1" w:rsidRPr="00AC26A1" w:rsidRDefault="00AC26A1" w:rsidP="00F338DA">
      <w:pPr>
        <w:numPr>
          <w:ilvl w:val="0"/>
          <w:numId w:val="55"/>
        </w:numPr>
      </w:pPr>
      <w:r w:rsidRPr="00AC26A1">
        <w:t>Excel</w:t>
      </w:r>
    </w:p>
    <w:p w14:paraId="144037A1" w14:textId="77777777" w:rsidR="00AC26A1" w:rsidRPr="00AC26A1" w:rsidRDefault="00AC26A1" w:rsidP="00F338DA">
      <w:pPr>
        <w:numPr>
          <w:ilvl w:val="0"/>
          <w:numId w:val="55"/>
        </w:numPr>
      </w:pPr>
      <w:r w:rsidRPr="00AC26A1">
        <w:t>JSON</w:t>
      </w:r>
    </w:p>
    <w:p w14:paraId="7EA2CFEF" w14:textId="77777777" w:rsidR="00AC26A1" w:rsidRPr="00AC26A1" w:rsidRDefault="00AC26A1" w:rsidP="00F338DA">
      <w:pPr>
        <w:numPr>
          <w:ilvl w:val="0"/>
          <w:numId w:val="55"/>
        </w:numPr>
      </w:pPr>
      <w:r w:rsidRPr="00AC26A1">
        <w:t>Properties file</w:t>
      </w:r>
    </w:p>
    <w:p w14:paraId="4F7F64F7" w14:textId="77777777" w:rsidR="00AC26A1" w:rsidRPr="00AC26A1" w:rsidRDefault="00AC26A1" w:rsidP="00AC26A1">
      <w:pPr>
        <w:rPr>
          <w:b/>
          <w:bCs/>
        </w:rPr>
      </w:pPr>
      <w:r w:rsidRPr="00AC26A1">
        <w:rPr>
          <w:b/>
          <w:bCs/>
        </w:rPr>
        <w:t>6. Create Reusable Components</w:t>
      </w:r>
    </w:p>
    <w:p w14:paraId="65513012" w14:textId="77777777" w:rsidR="00AC26A1" w:rsidRPr="00AC26A1" w:rsidRDefault="00AC26A1" w:rsidP="00AC26A1">
      <w:pPr>
        <w:rPr>
          <w:b/>
          <w:bCs/>
        </w:rPr>
      </w:pPr>
      <w:r w:rsidRPr="00AC26A1">
        <w:rPr>
          <w:rFonts w:ascii="Segoe UI Emoji" w:hAnsi="Segoe UI Emoji" w:cs="Segoe UI Emoji"/>
          <w:b/>
          <w:bCs/>
        </w:rPr>
        <w:t>👉</w:t>
      </w:r>
      <w:r w:rsidRPr="00AC26A1">
        <w:rPr>
          <w:b/>
          <w:bCs/>
        </w:rPr>
        <w:t xml:space="preserve"> Example methods:</w:t>
      </w:r>
    </w:p>
    <w:p w14:paraId="76AE024B" w14:textId="77777777" w:rsidR="00AC26A1" w:rsidRPr="00AC26A1" w:rsidRDefault="00AC26A1" w:rsidP="00AC26A1">
      <w:pPr>
        <w:rPr>
          <w:b/>
          <w:bCs/>
        </w:rPr>
      </w:pPr>
      <w:r w:rsidRPr="00AC26A1">
        <w:rPr>
          <w:rFonts w:ascii="Segoe UI Symbol" w:hAnsi="Segoe UI Symbol" w:cs="Segoe UI Symbol"/>
          <w:b/>
          <w:bCs/>
        </w:rPr>
        <w:t>✔</w:t>
      </w:r>
      <w:r w:rsidRPr="00AC26A1">
        <w:rPr>
          <w:b/>
          <w:bCs/>
        </w:rPr>
        <w:t xml:space="preserve"> Login</w:t>
      </w:r>
    </w:p>
    <w:p w14:paraId="0C9AFCB2" w14:textId="77777777" w:rsidR="00AC26A1" w:rsidRPr="00AC26A1" w:rsidRDefault="00AC26A1" w:rsidP="00AC26A1">
      <w:pPr>
        <w:rPr>
          <w:b/>
          <w:bCs/>
        </w:rPr>
      </w:pPr>
      <w:r w:rsidRPr="00AC26A1">
        <w:rPr>
          <w:rFonts w:ascii="Segoe UI Symbol" w:hAnsi="Segoe UI Symbol" w:cs="Segoe UI Symbol"/>
          <w:b/>
          <w:bCs/>
        </w:rPr>
        <w:t>✔</w:t>
      </w:r>
      <w:r w:rsidRPr="00AC26A1">
        <w:rPr>
          <w:b/>
          <w:bCs/>
        </w:rPr>
        <w:t xml:space="preserve"> Navigation</w:t>
      </w:r>
    </w:p>
    <w:p w14:paraId="30DCFF79" w14:textId="77777777" w:rsidR="00AC26A1" w:rsidRPr="00AC26A1" w:rsidRDefault="00AC26A1" w:rsidP="00AC26A1">
      <w:pPr>
        <w:rPr>
          <w:b/>
          <w:bCs/>
        </w:rPr>
      </w:pPr>
      <w:r w:rsidRPr="00AC26A1">
        <w:rPr>
          <w:rFonts w:ascii="Segoe UI Symbol" w:hAnsi="Segoe UI Symbol" w:cs="Segoe UI Symbol"/>
          <w:b/>
          <w:bCs/>
        </w:rPr>
        <w:t>✔</w:t>
      </w:r>
      <w:r w:rsidRPr="00AC26A1">
        <w:rPr>
          <w:b/>
          <w:bCs/>
        </w:rPr>
        <w:t xml:space="preserve"> Form submission</w:t>
      </w:r>
    </w:p>
    <w:p w14:paraId="29121E28" w14:textId="29419163" w:rsidR="00AC26A1" w:rsidRPr="00AC26A1" w:rsidRDefault="00AC26A1" w:rsidP="00AC26A1">
      <w:pPr>
        <w:rPr>
          <w:b/>
          <w:bCs/>
        </w:rPr>
      </w:pPr>
      <w:r w:rsidRPr="00AC26A1">
        <w:rPr>
          <w:rFonts w:ascii="Segoe UI Symbol" w:hAnsi="Segoe UI Symbol" w:cs="Segoe UI Symbol"/>
          <w:b/>
          <w:bCs/>
        </w:rPr>
        <w:t>✔</w:t>
      </w:r>
      <w:r w:rsidRPr="00AC26A1">
        <w:rPr>
          <w:b/>
          <w:bCs/>
        </w:rPr>
        <w:t xml:space="preserve"> API calls</w:t>
      </w:r>
    </w:p>
    <w:p w14:paraId="0D062219" w14:textId="77777777" w:rsidR="00AC26A1" w:rsidRPr="00AC26A1" w:rsidRDefault="00AC26A1" w:rsidP="00AC26A1">
      <w:r w:rsidRPr="00AC26A1">
        <w:t>7. Parameterization (DataProvider)</w:t>
      </w:r>
    </w:p>
    <w:p w14:paraId="08059CE3" w14:textId="77777777" w:rsidR="00AC26A1" w:rsidRPr="00AC26A1" w:rsidRDefault="00AC26A1" w:rsidP="00AC26A1">
      <w:pPr>
        <w:rPr>
          <w:b/>
          <w:bCs/>
        </w:rPr>
      </w:pPr>
      <w:r w:rsidRPr="00AC26A1">
        <w:rPr>
          <w:b/>
          <w:bCs/>
        </w:rPr>
        <w:t>9. Use Config Files</w:t>
      </w:r>
    </w:p>
    <w:p w14:paraId="5A605780" w14:textId="77777777" w:rsidR="00AC26A1" w:rsidRPr="00AC26A1" w:rsidRDefault="00AC26A1" w:rsidP="00AC26A1">
      <w:r w:rsidRPr="00AC26A1">
        <w:rPr>
          <w:rFonts w:ascii="Segoe UI Emoji" w:hAnsi="Segoe UI Emoji" w:cs="Segoe UI Emoji"/>
        </w:rPr>
        <w:t>👉</w:t>
      </w:r>
      <w:r w:rsidRPr="00AC26A1">
        <w:t xml:space="preserve"> Store:</w:t>
      </w:r>
    </w:p>
    <w:p w14:paraId="3D09BBB1" w14:textId="77777777" w:rsidR="00AC26A1" w:rsidRPr="00AC26A1" w:rsidRDefault="00AC26A1" w:rsidP="00F338DA">
      <w:pPr>
        <w:numPr>
          <w:ilvl w:val="0"/>
          <w:numId w:val="56"/>
        </w:numPr>
      </w:pPr>
      <w:r w:rsidRPr="00AC26A1">
        <w:lastRenderedPageBreak/>
        <w:t>URL</w:t>
      </w:r>
    </w:p>
    <w:p w14:paraId="3972483F" w14:textId="77777777" w:rsidR="00AC26A1" w:rsidRPr="00AC26A1" w:rsidRDefault="00AC26A1" w:rsidP="00F338DA">
      <w:pPr>
        <w:numPr>
          <w:ilvl w:val="0"/>
          <w:numId w:val="56"/>
        </w:numPr>
      </w:pPr>
      <w:r w:rsidRPr="00AC26A1">
        <w:t>Browser</w:t>
      </w:r>
    </w:p>
    <w:p w14:paraId="704A75A5" w14:textId="77777777" w:rsidR="00AC26A1" w:rsidRPr="00AC26A1" w:rsidRDefault="00AC26A1" w:rsidP="00F338DA">
      <w:pPr>
        <w:numPr>
          <w:ilvl w:val="0"/>
          <w:numId w:val="56"/>
        </w:numPr>
      </w:pPr>
      <w:r w:rsidRPr="00AC26A1">
        <w:t>Environment</w:t>
      </w:r>
    </w:p>
    <w:p w14:paraId="73903632" w14:textId="77777777" w:rsidR="00AC26A1" w:rsidRPr="00AC26A1" w:rsidRDefault="00AC26A1" w:rsidP="00AC26A1">
      <w:r w:rsidRPr="00AC26A1">
        <w:rPr>
          <w:rFonts w:ascii="Segoe UI Emoji" w:hAnsi="Segoe UI Emoji" w:cs="Segoe UI Emoji"/>
        </w:rPr>
        <w:t>✅</w:t>
      </w:r>
      <w:r w:rsidRPr="00AC26A1">
        <w:t xml:space="preserve"> Reusable across framework</w:t>
      </w:r>
    </w:p>
    <w:p w14:paraId="7A837007" w14:textId="20186D30" w:rsidR="00AC26A1" w:rsidRPr="00AC26A1" w:rsidRDefault="00AC26A1" w:rsidP="00AC26A1">
      <w:r>
        <w:t>9.</w:t>
      </w:r>
      <w:r w:rsidRPr="00AC26A1">
        <w:t>Modular Framework Design</w:t>
      </w:r>
    </w:p>
    <w:p w14:paraId="6FD6669A" w14:textId="0511BA3F" w:rsidR="00AC26A1" w:rsidRPr="00AC26A1" w:rsidRDefault="00AC26A1" w:rsidP="00AC26A1">
      <w:r>
        <w:t>10.</w:t>
      </w:r>
      <w:r w:rsidRPr="00AC26A1">
        <w:rPr>
          <w:rFonts w:ascii="Segoe UI" w:eastAsia="Times New Roman" w:hAnsi="Segoe UI" w:cs="Segoe UI"/>
          <w:kern w:val="0"/>
          <w:sz w:val="21"/>
          <w:szCs w:val="21"/>
          <w14:ligatures w14:val="none"/>
        </w:rPr>
        <w:t xml:space="preserve"> </w:t>
      </w:r>
      <w:r w:rsidRPr="00AC26A1">
        <w:t>Maintain Proper Naming Conventions</w:t>
      </w:r>
    </w:p>
    <w:p w14:paraId="17781BF9" w14:textId="26353611" w:rsidR="00AC26A1" w:rsidRPr="00AC26A1" w:rsidRDefault="00AC26A1" w:rsidP="00AC26A1">
      <w:r>
        <w:t>11.</w:t>
      </w:r>
      <w:r w:rsidRPr="00AC26A1">
        <w:rPr>
          <w:rFonts w:ascii="Segoe UI" w:eastAsia="Times New Roman" w:hAnsi="Segoe UI" w:cs="Segoe UI"/>
          <w:kern w:val="0"/>
          <w:sz w:val="21"/>
          <w:szCs w:val="21"/>
          <w14:ligatures w14:val="none"/>
        </w:rPr>
        <w:t xml:space="preserve"> </w:t>
      </w:r>
      <w:r w:rsidRPr="00AC26A1">
        <w:t>Refactor Code Regularly</w:t>
      </w:r>
    </w:p>
    <w:p w14:paraId="22863B54" w14:textId="76A8FCDD" w:rsidR="00AC26A1" w:rsidRPr="00AC26A1" w:rsidRDefault="00AC26A1" w:rsidP="00AC26A1">
      <w:pPr>
        <w:rPr>
          <w:b/>
          <w:bCs/>
        </w:rPr>
      </w:pPr>
      <w:r w:rsidRPr="00AC26A1">
        <w:rPr>
          <w:b/>
          <w:bCs/>
        </w:rPr>
        <w:br/>
        <w:t>how do you run tests from command line?</w:t>
      </w:r>
    </w:p>
    <w:p w14:paraId="6E7D2C9C" w14:textId="77777777" w:rsidR="00AC26A1" w:rsidRPr="00AC26A1" w:rsidRDefault="00AC26A1" w:rsidP="00AC26A1">
      <w:r w:rsidRPr="00AC26A1">
        <w:t>1. Using Maven</w:t>
      </w:r>
      <w:r>
        <w:t xml:space="preserve">: </w:t>
      </w:r>
      <w:r w:rsidRPr="00AC26A1">
        <w:t>mvn clean test</w:t>
      </w:r>
    </w:p>
    <w:p w14:paraId="62B8FCC0" w14:textId="77777777" w:rsidR="00AC26A1" w:rsidRPr="00AC26A1" w:rsidRDefault="00AC26A1" w:rsidP="00AC26A1">
      <w:r w:rsidRPr="00AC26A1">
        <w:t xml:space="preserve">  clean → removes old build files </w:t>
      </w:r>
    </w:p>
    <w:p w14:paraId="6DC54271" w14:textId="77777777" w:rsidR="00AC26A1" w:rsidRPr="00AC26A1" w:rsidRDefault="00AC26A1" w:rsidP="00AC26A1">
      <w:r w:rsidRPr="00AC26A1">
        <w:t>  test → compiles and runs test cases</w:t>
      </w:r>
    </w:p>
    <w:p w14:paraId="7EE389D8" w14:textId="77777777" w:rsidR="00AC26A1" w:rsidRPr="00AC26A1" w:rsidRDefault="00AC26A1" w:rsidP="00AC26A1">
      <w:r w:rsidRPr="00AC26A1">
        <w:t>Run Specific Test Class</w:t>
      </w:r>
      <w:r>
        <w:t xml:space="preserve">: </w:t>
      </w:r>
      <w:r w:rsidRPr="00AC26A1">
        <w:t>mvn -Dtest=LoginTest test</w:t>
      </w:r>
    </w:p>
    <w:p w14:paraId="2F3DC717" w14:textId="77777777" w:rsidR="00AC26A1" w:rsidRPr="00AC26A1" w:rsidRDefault="00AC26A1" w:rsidP="00AC26A1">
      <w:r w:rsidRPr="00AC26A1">
        <w:t>Run Specific Test Method</w:t>
      </w:r>
      <w:r>
        <w:t xml:space="preserve">: </w:t>
      </w:r>
      <w:r w:rsidRPr="00AC26A1">
        <w:t>mvn -Dtest=LoginTest#verifyLogin test</w:t>
      </w:r>
    </w:p>
    <w:p w14:paraId="7DF5A823" w14:textId="700B800A" w:rsidR="00AC26A1" w:rsidRPr="00AC26A1" w:rsidRDefault="00AC26A1" w:rsidP="00AC26A1"/>
    <w:p w14:paraId="615A7D4A" w14:textId="58F4F010" w:rsidR="00AC26A1" w:rsidRPr="00AC26A1" w:rsidRDefault="00AC26A1" w:rsidP="00AC26A1">
      <w:pPr>
        <w:rPr>
          <w:b/>
          <w:bCs/>
        </w:rPr>
      </w:pPr>
      <w:r>
        <w:t>2.</w:t>
      </w:r>
      <w:r w:rsidRPr="00AC26A1">
        <w:rPr>
          <w:rFonts w:ascii="Segoe UI" w:eastAsia="Times New Roman" w:hAnsi="Segoe UI" w:cs="Segoe UI"/>
          <w:b/>
          <w:bCs/>
          <w:kern w:val="0"/>
          <w:sz w:val="36"/>
          <w:szCs w:val="36"/>
          <w14:ligatures w14:val="none"/>
        </w:rPr>
        <w:t xml:space="preserve"> </w:t>
      </w:r>
      <w:r w:rsidRPr="00AC26A1">
        <w:rPr>
          <w:b/>
          <w:bCs/>
        </w:rPr>
        <w:t>Run with TestNG XML</w:t>
      </w:r>
    </w:p>
    <w:p w14:paraId="67857931" w14:textId="77777777" w:rsidR="00AC26A1" w:rsidRPr="00AC26A1" w:rsidRDefault="00AC26A1" w:rsidP="00AC26A1">
      <w:r w:rsidRPr="00AC26A1">
        <w:t>Make sure pom.xml has Surefire plugin configured:</w:t>
      </w:r>
    </w:p>
    <w:p w14:paraId="0A25CEFC" w14:textId="77777777" w:rsidR="00AC26A1" w:rsidRPr="00AC26A1" w:rsidRDefault="00AC26A1" w:rsidP="00AC26A1">
      <w:r w:rsidRPr="00AC26A1">
        <w:t>mvn test</w:t>
      </w:r>
    </w:p>
    <w:p w14:paraId="1509F6AC" w14:textId="62384CAD" w:rsidR="00AC26A1" w:rsidRDefault="00AC26A1" w:rsidP="0003095D">
      <w:r w:rsidRPr="00AC26A1">
        <w:rPr>
          <w:b/>
          <w:bCs/>
        </w:rPr>
        <w:t>Run with Environment</w:t>
      </w:r>
      <w:r>
        <w:rPr>
          <w:b/>
          <w:bCs/>
        </w:rPr>
        <w:t xml:space="preserve">: </w:t>
      </w:r>
      <w:r w:rsidRPr="00AC26A1">
        <w:t>mvn test -Denv=qa</w:t>
      </w:r>
      <w:r>
        <w:br/>
      </w:r>
      <w:r>
        <w:br/>
      </w:r>
    </w:p>
    <w:p w14:paraId="1669B75D" w14:textId="27680322" w:rsidR="00AC26A1" w:rsidRPr="00AC26A1" w:rsidRDefault="00AC26A1" w:rsidP="00AC26A1">
      <w:pPr>
        <w:rPr>
          <w:b/>
          <w:bCs/>
        </w:rPr>
      </w:pPr>
      <w:r w:rsidRPr="00AC26A1">
        <w:rPr>
          <w:b/>
          <w:bCs/>
        </w:rPr>
        <w:t>what is webdriver ? interface or class</w:t>
      </w:r>
    </w:p>
    <w:p w14:paraId="110F4611" w14:textId="1EA641EA" w:rsidR="00AC26A1" w:rsidRDefault="00AC26A1" w:rsidP="00AC26A1">
      <w:r w:rsidRPr="00AC26A1">
        <w:t>WebDriver is an interface in Selenium, and browser-specific classes like ChromeDriver and FirefoxDriver implement this interface. It allows us to write generic code and easily switch between browsers without changing the test logic</w:t>
      </w:r>
    </w:p>
    <w:p w14:paraId="747938F0" w14:textId="4DA0054E" w:rsidR="00AC26A1" w:rsidRPr="00AC26A1" w:rsidRDefault="00AC26A1" w:rsidP="00AC26A1">
      <w:r w:rsidRPr="006B1372">
        <w:rPr>
          <w:b/>
          <w:bCs/>
        </w:rPr>
        <w:t>can't we  use chromedriver() instead of webdriver and why?</w:t>
      </w:r>
      <w:r>
        <w:br/>
      </w:r>
      <w:r w:rsidRPr="00AC26A1">
        <w:t xml:space="preserve">Yes </w:t>
      </w:r>
      <w:r>
        <w:rPr>
          <w:rFonts w:ascii="Segoe UI Emoji" w:hAnsi="Segoe UI Emoji" w:cs="Segoe UI Emoji"/>
        </w:rPr>
        <w:t>,</w:t>
      </w:r>
      <w:r w:rsidRPr="00AC26A1">
        <w:t xml:space="preserve"> you </w:t>
      </w:r>
      <w:r w:rsidRPr="00AC26A1">
        <w:rPr>
          <w:b/>
          <w:bCs/>
        </w:rPr>
        <w:t>can use ChromeDriver directly</w:t>
      </w:r>
      <w:r w:rsidRPr="00AC26A1">
        <w:t>, but in real frameworks we usually prefer WebDriver.</w:t>
      </w:r>
    </w:p>
    <w:p w14:paraId="6F6C18A5" w14:textId="77777777" w:rsidR="00AC26A1" w:rsidRPr="00AC26A1" w:rsidRDefault="00AC26A1" w:rsidP="00AC26A1">
      <w:r w:rsidRPr="00AC26A1">
        <w:lastRenderedPageBreak/>
        <w:t>Using ChromeDriver directly</w:t>
      </w:r>
      <w:r>
        <w:t xml:space="preserve">: </w:t>
      </w:r>
      <w:r w:rsidRPr="00AC26A1">
        <w:t>Fixed to Chrome only</w:t>
      </w:r>
    </w:p>
    <w:p w14:paraId="5A45C538" w14:textId="77777777" w:rsidR="00AC26A1" w:rsidRPr="00AC26A1" w:rsidRDefault="00AC26A1" w:rsidP="00AC26A1">
      <w:r w:rsidRPr="00AC26A1">
        <w:t>You cannot easily switch to another browser.</w:t>
      </w:r>
    </w:p>
    <w:p w14:paraId="6BBF0EC7" w14:textId="20FA62DC" w:rsidR="00AC26A1" w:rsidRPr="00AC26A1" w:rsidRDefault="00AC26A1" w:rsidP="00AC26A1"/>
    <w:p w14:paraId="2BF50799" w14:textId="77777777" w:rsidR="00AC26A1" w:rsidRDefault="00AC26A1" w:rsidP="00AC26A1">
      <w:r w:rsidRPr="00AC26A1">
        <w:t>Use WebDriver</w:t>
      </w:r>
      <w:r>
        <w:t xml:space="preserve">: </w:t>
      </w:r>
    </w:p>
    <w:p w14:paraId="3C11E022" w14:textId="52FC166C" w:rsidR="00AC26A1" w:rsidRPr="00AC26A1" w:rsidRDefault="00AC26A1" w:rsidP="00AC26A1">
      <w:r w:rsidRPr="00AC26A1">
        <w:t>Supports Multiple Browsers</w:t>
      </w:r>
    </w:p>
    <w:p w14:paraId="4CE56C77" w14:textId="4574B644" w:rsidR="00AC26A1" w:rsidRPr="00AC26A1" w:rsidRDefault="00AC26A1" w:rsidP="00AC26A1">
      <w:r w:rsidRPr="00AC26A1">
        <w:t>Same code works for any browser</w:t>
      </w:r>
    </w:p>
    <w:p w14:paraId="01274B06" w14:textId="77777777" w:rsidR="00AC26A1" w:rsidRPr="00AC26A1" w:rsidRDefault="00AC26A1" w:rsidP="00AC26A1">
      <w:r w:rsidRPr="00AC26A1">
        <w:t>Allows interchangeable browser drivers</w:t>
      </w:r>
    </w:p>
    <w:p w14:paraId="46734701" w14:textId="14D04D79" w:rsidR="00AC26A1" w:rsidRDefault="00AC26A1" w:rsidP="00AC26A1"/>
    <w:p w14:paraId="02EEF2D5" w14:textId="6EBC474A" w:rsidR="00AC26A1" w:rsidRPr="00AC26A1" w:rsidRDefault="00AC26A1" w:rsidP="00AC26A1">
      <w:pPr>
        <w:rPr>
          <w:b/>
          <w:bCs/>
        </w:rPr>
      </w:pPr>
      <w:r w:rsidRPr="00AC26A1">
        <w:rPr>
          <w:b/>
          <w:bCs/>
        </w:rPr>
        <w:t>difference between class and interface?</w:t>
      </w:r>
    </w:p>
    <w:p w14:paraId="37AFA161" w14:textId="77777777" w:rsidR="00AC26A1" w:rsidRDefault="00AC26A1" w:rsidP="00AC26A1">
      <w:r w:rsidRPr="00AC26A1">
        <w:t>A class is a blueprint for creating objects and contains both variables and method implementations, whereas an interface defines a set of methods without implementation. A class can implement an interface and provide method definitions. Interfaces support multiple inheritance, while classes do not. In Selenium, WebDriver is an interface, and classes like ChromeDriver implement it.</w:t>
      </w:r>
    </w:p>
    <w:p w14:paraId="7AC5FE63" w14:textId="77777777" w:rsidR="00AC26A1" w:rsidRDefault="00AC26A1" w:rsidP="00AC26A1"/>
    <w:p w14:paraId="26707784" w14:textId="6CBDE1D8" w:rsidR="00AC26A1" w:rsidRDefault="00AC26A1" w:rsidP="00AC26A1">
      <w:pPr>
        <w:rPr>
          <w:b/>
          <w:bCs/>
        </w:rPr>
      </w:pPr>
      <w:r w:rsidRPr="00AC26A1">
        <w:rPr>
          <w:b/>
          <w:bCs/>
        </w:rPr>
        <w:t>why can't we write class logic in the interface instead of writing in class implementing it?</w:t>
      </w:r>
    </w:p>
    <w:p w14:paraId="12209877" w14:textId="69E4FF8A" w:rsidR="00AC26A1" w:rsidRDefault="00AC26A1" w:rsidP="00AC26A1">
      <w:pPr>
        <w:rPr>
          <w:b/>
          <w:bCs/>
        </w:rPr>
      </w:pPr>
      <w:r w:rsidRPr="00AC26A1">
        <w:rPr>
          <w:b/>
          <w:bCs/>
        </w:rPr>
        <w:t>how to skip a test case based on condition?</w:t>
      </w:r>
    </w:p>
    <w:p w14:paraId="0D398131" w14:textId="77777777" w:rsidR="006B1372" w:rsidRDefault="006B1372" w:rsidP="00AC26A1">
      <w:pPr>
        <w:rPr>
          <w:b/>
          <w:bCs/>
        </w:rPr>
      </w:pPr>
    </w:p>
    <w:p w14:paraId="66098885" w14:textId="2CCEF813" w:rsidR="006B1372" w:rsidRDefault="006B1372" w:rsidP="006B1372">
      <w:r w:rsidRPr="006B1372">
        <w:rPr>
          <w:b/>
          <w:bCs/>
        </w:rPr>
        <w:t>how do you perform cross browser testing in testng</w:t>
      </w:r>
      <w:r>
        <w:rPr>
          <w:b/>
          <w:bCs/>
        </w:rPr>
        <w:t>?</w:t>
      </w:r>
      <w:r>
        <w:rPr>
          <w:b/>
          <w:bCs/>
        </w:rPr>
        <w:br/>
      </w:r>
      <w:r w:rsidRPr="006B1372">
        <w:t>Cross-browser testing means running the same test on multiple browsers (Chrome, Firefox, Edge) to ensure compatibility.</w:t>
      </w:r>
      <w:r>
        <w:rPr>
          <w:b/>
          <w:bCs/>
        </w:rPr>
        <w:br/>
      </w:r>
      <w:r w:rsidRPr="006B1372">
        <w:t>I perform cross-browser testing in TestNG by using parameters in the testng.xml file to pass different browser values like Chrome, Firefox, and Edge. In the setup method, I initialize the WebDriver based on the parameter. This allows the same test to run on multiple browsers. I also enable parallel execution to run tests faster.</w:t>
      </w:r>
    </w:p>
    <w:p w14:paraId="45AE460B" w14:textId="77777777" w:rsidR="006B1372" w:rsidRDefault="006B1372" w:rsidP="006B1372"/>
    <w:p w14:paraId="6359854C" w14:textId="1B1F1595" w:rsidR="006B1372" w:rsidRPr="006B1372" w:rsidRDefault="006B1372" w:rsidP="006B1372">
      <w:r>
        <w:t>1.</w:t>
      </w:r>
      <w:r w:rsidRPr="006B1372">
        <w:rPr>
          <w:rFonts w:ascii="Segoe UI" w:eastAsia="Times New Roman" w:hAnsi="Segoe UI" w:cs="Segoe UI"/>
          <w:kern w:val="0"/>
          <w:sz w:val="21"/>
          <w:szCs w:val="21"/>
          <w14:ligatures w14:val="none"/>
        </w:rPr>
        <w:t xml:space="preserve"> </w:t>
      </w:r>
      <w:r w:rsidRPr="006B1372">
        <w:t>Define browsers in testng.xml:</w:t>
      </w:r>
    </w:p>
    <w:p w14:paraId="009D6F1D" w14:textId="77777777" w:rsidR="006B1372" w:rsidRPr="006B1372" w:rsidRDefault="006B1372" w:rsidP="006B1372">
      <w:r w:rsidRPr="006B1372">
        <w:t>&lt;suite name="CrossBrowserSuite" parallel="tests" thread-count="3"&gt;</w:t>
      </w:r>
    </w:p>
    <w:p w14:paraId="32BC4E61" w14:textId="77777777" w:rsidR="006B1372" w:rsidRPr="006B1372" w:rsidRDefault="006B1372" w:rsidP="006B1372"/>
    <w:p w14:paraId="7D17A478" w14:textId="77777777" w:rsidR="006B1372" w:rsidRPr="006B1372" w:rsidRDefault="006B1372" w:rsidP="006B1372">
      <w:r w:rsidRPr="006B1372">
        <w:t>    &lt;test name="ChromeTest"&gt;</w:t>
      </w:r>
    </w:p>
    <w:p w14:paraId="0F0D9502" w14:textId="77777777" w:rsidR="006B1372" w:rsidRPr="006B1372" w:rsidRDefault="006B1372" w:rsidP="006B1372">
      <w:r w:rsidRPr="006B1372">
        <w:t>        &lt;parameter name="browser" value="chrome"/&gt;</w:t>
      </w:r>
    </w:p>
    <w:p w14:paraId="171A1DE9" w14:textId="77777777" w:rsidR="006B1372" w:rsidRPr="006B1372" w:rsidRDefault="006B1372" w:rsidP="006B1372">
      <w:r w:rsidRPr="006B1372">
        <w:t>        &lt;classes&gt;</w:t>
      </w:r>
    </w:p>
    <w:p w14:paraId="5FFA1F40" w14:textId="77777777" w:rsidR="006B1372" w:rsidRPr="006B1372" w:rsidRDefault="006B1372" w:rsidP="006B1372">
      <w:r w:rsidRPr="006B1372">
        <w:t>            &lt;class name="tests.LoginTest"/&gt;</w:t>
      </w:r>
    </w:p>
    <w:p w14:paraId="198DCF84" w14:textId="77777777" w:rsidR="006B1372" w:rsidRPr="006B1372" w:rsidRDefault="006B1372" w:rsidP="006B1372">
      <w:r w:rsidRPr="006B1372">
        <w:t>        &lt;/classes&gt;</w:t>
      </w:r>
    </w:p>
    <w:p w14:paraId="705EB8B1" w14:textId="77777777" w:rsidR="006B1372" w:rsidRPr="006B1372" w:rsidRDefault="006B1372" w:rsidP="006B1372">
      <w:r w:rsidRPr="006B1372">
        <w:t>    &lt;/test&gt;</w:t>
      </w:r>
    </w:p>
    <w:p w14:paraId="7CE051E9" w14:textId="77777777" w:rsidR="006B1372" w:rsidRPr="006B1372" w:rsidRDefault="006B1372" w:rsidP="006B1372"/>
    <w:p w14:paraId="44B36256" w14:textId="77777777" w:rsidR="006B1372" w:rsidRPr="006B1372" w:rsidRDefault="006B1372" w:rsidP="006B1372">
      <w:r w:rsidRPr="006B1372">
        <w:t>    &lt;test name="FirefoxTest"&gt;</w:t>
      </w:r>
    </w:p>
    <w:p w14:paraId="30D05F79" w14:textId="77777777" w:rsidR="006B1372" w:rsidRPr="006B1372" w:rsidRDefault="006B1372" w:rsidP="006B1372">
      <w:r w:rsidRPr="006B1372">
        <w:t>        &lt;parameter name="browser" value="firefox"/&gt;</w:t>
      </w:r>
    </w:p>
    <w:p w14:paraId="44EB83D1" w14:textId="77777777" w:rsidR="006B1372" w:rsidRPr="006B1372" w:rsidRDefault="006B1372" w:rsidP="006B1372">
      <w:r w:rsidRPr="006B1372">
        <w:t>        &lt;classes&gt;</w:t>
      </w:r>
    </w:p>
    <w:p w14:paraId="1A2CC11E" w14:textId="77777777" w:rsidR="006B1372" w:rsidRPr="006B1372" w:rsidRDefault="006B1372" w:rsidP="006B1372">
      <w:r w:rsidRPr="006B1372">
        <w:t>            &lt;class name="tests.LoginTest"/&gt;</w:t>
      </w:r>
    </w:p>
    <w:p w14:paraId="41F96DB8" w14:textId="77777777" w:rsidR="006B1372" w:rsidRPr="006B1372" w:rsidRDefault="006B1372" w:rsidP="006B1372">
      <w:r w:rsidRPr="006B1372">
        <w:t>        &lt;/classes&gt;</w:t>
      </w:r>
    </w:p>
    <w:p w14:paraId="18F3132C" w14:textId="77777777" w:rsidR="006B1372" w:rsidRPr="006B1372" w:rsidRDefault="006B1372" w:rsidP="006B1372">
      <w:r w:rsidRPr="006B1372">
        <w:t>    &lt;/test&gt;</w:t>
      </w:r>
    </w:p>
    <w:p w14:paraId="403344F8" w14:textId="77777777" w:rsidR="006B1372" w:rsidRPr="006B1372" w:rsidRDefault="006B1372" w:rsidP="006B1372"/>
    <w:p w14:paraId="09E9AA99" w14:textId="77777777" w:rsidR="006B1372" w:rsidRPr="006B1372" w:rsidRDefault="006B1372" w:rsidP="006B1372">
      <w:r w:rsidRPr="006B1372">
        <w:t>    &lt;test name="EdgeTest"&gt;</w:t>
      </w:r>
    </w:p>
    <w:p w14:paraId="64427484" w14:textId="77777777" w:rsidR="006B1372" w:rsidRPr="006B1372" w:rsidRDefault="006B1372" w:rsidP="006B1372">
      <w:r w:rsidRPr="006B1372">
        <w:t>        &lt;parameter name="browser" value="edge"/&gt;</w:t>
      </w:r>
    </w:p>
    <w:p w14:paraId="647CC9FC" w14:textId="77777777" w:rsidR="006B1372" w:rsidRPr="006B1372" w:rsidRDefault="006B1372" w:rsidP="006B1372">
      <w:r w:rsidRPr="006B1372">
        <w:t>        &lt;classes&gt;</w:t>
      </w:r>
    </w:p>
    <w:p w14:paraId="225DC72E" w14:textId="77777777" w:rsidR="006B1372" w:rsidRPr="006B1372" w:rsidRDefault="006B1372" w:rsidP="006B1372">
      <w:r w:rsidRPr="006B1372">
        <w:t>            &lt;class name="tests.LoginTest"/&gt;</w:t>
      </w:r>
    </w:p>
    <w:p w14:paraId="02AEE224" w14:textId="77777777" w:rsidR="006B1372" w:rsidRPr="006B1372" w:rsidRDefault="006B1372" w:rsidP="006B1372">
      <w:r w:rsidRPr="006B1372">
        <w:t>        &lt;/classes&gt;</w:t>
      </w:r>
    </w:p>
    <w:p w14:paraId="0A263BEC" w14:textId="77777777" w:rsidR="006B1372" w:rsidRPr="006B1372" w:rsidRDefault="006B1372" w:rsidP="006B1372">
      <w:r w:rsidRPr="006B1372">
        <w:t>    &lt;/test&gt;</w:t>
      </w:r>
    </w:p>
    <w:p w14:paraId="77D59317" w14:textId="77777777" w:rsidR="006B1372" w:rsidRPr="006B1372" w:rsidRDefault="006B1372" w:rsidP="006B1372"/>
    <w:p w14:paraId="5778DFB1" w14:textId="77777777" w:rsidR="006B1372" w:rsidRDefault="006B1372" w:rsidP="006B1372">
      <w:r w:rsidRPr="006B1372">
        <w:t>&lt;/suite&gt;</w:t>
      </w:r>
    </w:p>
    <w:p w14:paraId="27A8E2B6" w14:textId="77777777" w:rsidR="006B1372" w:rsidRDefault="006B1372" w:rsidP="006B1372"/>
    <w:p w14:paraId="7E3710AD" w14:textId="77777777" w:rsidR="006B1372" w:rsidRPr="006B1372" w:rsidRDefault="006B1372" w:rsidP="006B1372">
      <w:r w:rsidRPr="006B1372">
        <w:t>2. Handle Browser in Base Class</w:t>
      </w:r>
    </w:p>
    <w:p w14:paraId="526491FC" w14:textId="77777777" w:rsidR="006B1372" w:rsidRPr="006B1372" w:rsidRDefault="006B1372" w:rsidP="006B1372">
      <w:r w:rsidRPr="006B1372">
        <w:t>import org.testng.annotations.Parameters;</w:t>
      </w:r>
    </w:p>
    <w:p w14:paraId="774152C6" w14:textId="77777777" w:rsidR="006B1372" w:rsidRPr="006B1372" w:rsidRDefault="006B1372" w:rsidP="006B1372">
      <w:r w:rsidRPr="006B1372">
        <w:lastRenderedPageBreak/>
        <w:t>import org.testng.annotations.BeforeMethod;</w:t>
      </w:r>
    </w:p>
    <w:p w14:paraId="20117B28" w14:textId="77777777" w:rsidR="006B1372" w:rsidRPr="006B1372" w:rsidRDefault="006B1372" w:rsidP="006B1372">
      <w:r w:rsidRPr="006B1372">
        <w:t>import org.openqa.selenium.WebDriver;</w:t>
      </w:r>
    </w:p>
    <w:p w14:paraId="59AE5F82" w14:textId="77777777" w:rsidR="006B1372" w:rsidRPr="006B1372" w:rsidRDefault="006B1372" w:rsidP="006B1372">
      <w:r w:rsidRPr="006B1372">
        <w:t>import org.openqa.selenium.chrome.ChromeDriver;</w:t>
      </w:r>
    </w:p>
    <w:p w14:paraId="1192DDFD" w14:textId="77777777" w:rsidR="006B1372" w:rsidRPr="006B1372" w:rsidRDefault="006B1372" w:rsidP="006B1372">
      <w:r w:rsidRPr="006B1372">
        <w:t>import org.openqa.selenium.firefox.FirefoxDriver;</w:t>
      </w:r>
    </w:p>
    <w:p w14:paraId="4A5AEBA1" w14:textId="77777777" w:rsidR="006B1372" w:rsidRPr="006B1372" w:rsidRDefault="006B1372" w:rsidP="006B1372">
      <w:r w:rsidRPr="006B1372">
        <w:t>import org.openqa.selenium.edge.EdgeDriver;</w:t>
      </w:r>
    </w:p>
    <w:p w14:paraId="1D0E6C96" w14:textId="77777777" w:rsidR="006B1372" w:rsidRPr="006B1372" w:rsidRDefault="006B1372" w:rsidP="006B1372"/>
    <w:p w14:paraId="4D687BF3" w14:textId="77777777" w:rsidR="006B1372" w:rsidRPr="006B1372" w:rsidRDefault="006B1372" w:rsidP="006B1372">
      <w:r w:rsidRPr="006B1372">
        <w:t>public class BaseTest {</w:t>
      </w:r>
    </w:p>
    <w:p w14:paraId="3C6801BA" w14:textId="77777777" w:rsidR="006B1372" w:rsidRPr="006B1372" w:rsidRDefault="006B1372" w:rsidP="006B1372"/>
    <w:p w14:paraId="7D171E59" w14:textId="77777777" w:rsidR="006B1372" w:rsidRPr="006B1372" w:rsidRDefault="006B1372" w:rsidP="006B1372">
      <w:r w:rsidRPr="006B1372">
        <w:t>    protected WebDriver driver;</w:t>
      </w:r>
    </w:p>
    <w:p w14:paraId="7AF43E1B" w14:textId="77777777" w:rsidR="006B1372" w:rsidRPr="006B1372" w:rsidRDefault="006B1372" w:rsidP="006B1372"/>
    <w:p w14:paraId="06FF82BB" w14:textId="77777777" w:rsidR="006B1372" w:rsidRPr="006B1372" w:rsidRDefault="006B1372" w:rsidP="006B1372">
      <w:r w:rsidRPr="006B1372">
        <w:t>    @Parameters("browser")</w:t>
      </w:r>
    </w:p>
    <w:p w14:paraId="1346E939" w14:textId="77777777" w:rsidR="006B1372" w:rsidRPr="006B1372" w:rsidRDefault="006B1372" w:rsidP="006B1372">
      <w:r w:rsidRPr="006B1372">
        <w:t>    @BeforeMethod</w:t>
      </w:r>
    </w:p>
    <w:p w14:paraId="226DE668" w14:textId="77777777" w:rsidR="006B1372" w:rsidRPr="006B1372" w:rsidRDefault="006B1372" w:rsidP="006B1372">
      <w:r w:rsidRPr="006B1372">
        <w:t>    public void setup(String browser) {</w:t>
      </w:r>
    </w:p>
    <w:p w14:paraId="6D2CEE2F" w14:textId="77777777" w:rsidR="006B1372" w:rsidRPr="006B1372" w:rsidRDefault="006B1372" w:rsidP="006B1372"/>
    <w:p w14:paraId="6FBA6912" w14:textId="77777777" w:rsidR="006B1372" w:rsidRPr="006B1372" w:rsidRDefault="006B1372" w:rsidP="006B1372">
      <w:r w:rsidRPr="006B1372">
        <w:t>        if (browser.equalsIgnoreCase("chrome")) {</w:t>
      </w:r>
    </w:p>
    <w:p w14:paraId="5D5DDC3C" w14:textId="77777777" w:rsidR="006B1372" w:rsidRPr="006B1372" w:rsidRDefault="006B1372" w:rsidP="006B1372">
      <w:r w:rsidRPr="006B1372">
        <w:t>            driver = new ChromeDriver();</w:t>
      </w:r>
    </w:p>
    <w:p w14:paraId="74D6DE02" w14:textId="77777777" w:rsidR="006B1372" w:rsidRPr="006B1372" w:rsidRDefault="006B1372" w:rsidP="006B1372"/>
    <w:p w14:paraId="720FE85C" w14:textId="77777777" w:rsidR="006B1372" w:rsidRPr="006B1372" w:rsidRDefault="006B1372" w:rsidP="006B1372">
      <w:r w:rsidRPr="006B1372">
        <w:t>        } else if (browser.equalsIgnoreCase("firefox")) {</w:t>
      </w:r>
    </w:p>
    <w:p w14:paraId="67521884" w14:textId="77777777" w:rsidR="006B1372" w:rsidRPr="006B1372" w:rsidRDefault="006B1372" w:rsidP="006B1372">
      <w:r w:rsidRPr="006B1372">
        <w:t>            driver = new FirefoxDriver();</w:t>
      </w:r>
    </w:p>
    <w:p w14:paraId="53836CF9" w14:textId="77777777" w:rsidR="006B1372" w:rsidRPr="006B1372" w:rsidRDefault="006B1372" w:rsidP="006B1372"/>
    <w:p w14:paraId="73F8714F" w14:textId="77777777" w:rsidR="006B1372" w:rsidRPr="006B1372" w:rsidRDefault="006B1372" w:rsidP="006B1372">
      <w:r w:rsidRPr="006B1372">
        <w:t>        } else if (browser.equalsIgnoreCase("edge")) {</w:t>
      </w:r>
    </w:p>
    <w:p w14:paraId="1D1FD046" w14:textId="77777777" w:rsidR="006B1372" w:rsidRPr="006B1372" w:rsidRDefault="006B1372" w:rsidP="006B1372">
      <w:r w:rsidRPr="006B1372">
        <w:t>            driver = new EdgeDriver();</w:t>
      </w:r>
    </w:p>
    <w:p w14:paraId="6885C88C" w14:textId="77777777" w:rsidR="006B1372" w:rsidRPr="006B1372" w:rsidRDefault="006B1372" w:rsidP="006B1372">
      <w:r w:rsidRPr="006B1372">
        <w:t>        }</w:t>
      </w:r>
    </w:p>
    <w:p w14:paraId="6F6B88C2" w14:textId="77777777" w:rsidR="006B1372" w:rsidRPr="006B1372" w:rsidRDefault="006B1372" w:rsidP="006B1372"/>
    <w:p w14:paraId="0B6A7BE2" w14:textId="77777777" w:rsidR="006B1372" w:rsidRPr="006B1372" w:rsidRDefault="006B1372" w:rsidP="006B1372">
      <w:r w:rsidRPr="006B1372">
        <w:t>        driver.manage().window().maximize();</w:t>
      </w:r>
    </w:p>
    <w:p w14:paraId="0F1F34E4" w14:textId="77777777" w:rsidR="006B1372" w:rsidRPr="006B1372" w:rsidRDefault="006B1372" w:rsidP="006B1372">
      <w:r w:rsidRPr="006B1372">
        <w:t>        driver.get("https://example.com");</w:t>
      </w:r>
    </w:p>
    <w:p w14:paraId="3B3CD39D" w14:textId="77777777" w:rsidR="006B1372" w:rsidRPr="006B1372" w:rsidRDefault="006B1372" w:rsidP="006B1372">
      <w:r w:rsidRPr="006B1372">
        <w:lastRenderedPageBreak/>
        <w:t>    }</w:t>
      </w:r>
    </w:p>
    <w:p w14:paraId="278EFE23" w14:textId="77777777" w:rsidR="006B1372" w:rsidRPr="006B1372" w:rsidRDefault="006B1372" w:rsidP="006B1372">
      <w:r w:rsidRPr="006B1372">
        <w:t>}</w:t>
      </w:r>
    </w:p>
    <w:p w14:paraId="698AFE42" w14:textId="77777777" w:rsidR="006B1372" w:rsidRPr="006B1372" w:rsidRDefault="006B1372" w:rsidP="006B1372">
      <w:r w:rsidRPr="006B1372">
        <w:t>3. Write Test Case</w:t>
      </w:r>
    </w:p>
    <w:p w14:paraId="0131A44E" w14:textId="77777777" w:rsidR="006B1372" w:rsidRPr="006B1372" w:rsidRDefault="006B1372" w:rsidP="006B1372">
      <w:r w:rsidRPr="006B1372">
        <w:t>import org.testng.annotations.Test;</w:t>
      </w:r>
    </w:p>
    <w:p w14:paraId="68790513" w14:textId="77777777" w:rsidR="006B1372" w:rsidRPr="006B1372" w:rsidRDefault="006B1372" w:rsidP="006B1372"/>
    <w:p w14:paraId="05C48CD9" w14:textId="77777777" w:rsidR="006B1372" w:rsidRPr="006B1372" w:rsidRDefault="006B1372" w:rsidP="006B1372">
      <w:r w:rsidRPr="006B1372">
        <w:t>public class LoginTest extends BaseTest {</w:t>
      </w:r>
    </w:p>
    <w:p w14:paraId="605C0B04" w14:textId="77777777" w:rsidR="006B1372" w:rsidRPr="006B1372" w:rsidRDefault="006B1372" w:rsidP="006B1372"/>
    <w:p w14:paraId="461F7C68" w14:textId="77777777" w:rsidR="006B1372" w:rsidRPr="006B1372" w:rsidRDefault="006B1372" w:rsidP="006B1372">
      <w:r w:rsidRPr="006B1372">
        <w:t>    @Test</w:t>
      </w:r>
    </w:p>
    <w:p w14:paraId="40F48776" w14:textId="77777777" w:rsidR="006B1372" w:rsidRPr="006B1372" w:rsidRDefault="006B1372" w:rsidP="006B1372">
      <w:r w:rsidRPr="006B1372">
        <w:t>    public void testLogin() {</w:t>
      </w:r>
    </w:p>
    <w:p w14:paraId="7FFD7FFF" w14:textId="77777777" w:rsidR="006B1372" w:rsidRPr="006B1372" w:rsidRDefault="006B1372" w:rsidP="006B1372">
      <w:r w:rsidRPr="006B1372">
        <w:t>        System.out.println("Running test on browser");</w:t>
      </w:r>
    </w:p>
    <w:p w14:paraId="3B245A70" w14:textId="77777777" w:rsidR="006B1372" w:rsidRPr="006B1372" w:rsidRDefault="006B1372" w:rsidP="006B1372">
      <w:r w:rsidRPr="006B1372">
        <w:t>    }</w:t>
      </w:r>
    </w:p>
    <w:p w14:paraId="7CAE5DD0" w14:textId="77777777" w:rsidR="006B1372" w:rsidRPr="006B1372" w:rsidRDefault="006B1372" w:rsidP="006B1372">
      <w:r w:rsidRPr="006B1372">
        <w:t>}</w:t>
      </w:r>
    </w:p>
    <w:p w14:paraId="5CD5490E" w14:textId="77777777" w:rsidR="006B1372" w:rsidRPr="006B1372" w:rsidRDefault="006B1372" w:rsidP="006B1372"/>
    <w:p w14:paraId="74C41C3A" w14:textId="77777777" w:rsidR="006B1372" w:rsidRPr="006B1372" w:rsidRDefault="006B1372" w:rsidP="006B1372">
      <w:r>
        <w:br/>
      </w:r>
      <w:r w:rsidRPr="006B1372">
        <w:t>4. Run Tests</w:t>
      </w:r>
    </w:p>
    <w:p w14:paraId="1D21C5E2" w14:textId="77777777" w:rsidR="006B1372" w:rsidRPr="006B1372" w:rsidRDefault="006B1372" w:rsidP="006B1372">
      <w:r w:rsidRPr="006B1372">
        <w:t>mvn test</w:t>
      </w:r>
    </w:p>
    <w:p w14:paraId="300D3992" w14:textId="7D562EFB" w:rsidR="006B1372" w:rsidRPr="004C2AE7" w:rsidRDefault="004C2AE7" w:rsidP="006B1372">
      <w:pPr>
        <w:rPr>
          <w:b/>
          <w:bCs/>
        </w:rPr>
      </w:pPr>
      <w:r w:rsidRPr="004C2AE7">
        <w:rPr>
          <w:b/>
          <w:bCs/>
        </w:rPr>
        <w:t>how to configure parallel execution at class, method, and suite level</w:t>
      </w:r>
    </w:p>
    <w:p w14:paraId="2416F5DB" w14:textId="77777777" w:rsidR="004C2AE7" w:rsidRDefault="004C2AE7" w:rsidP="004C2AE7">
      <w:r w:rsidRPr="004C2AE7">
        <w:t>In TestNG, I configure parallel execution using the ‘parallel’ attribute in testng.xml. At suite level, I use parallel='tests' to run multiple test groups simultaneously. At class level, I use parallel='classes' to execute multiple classes in parallel. At method level, I use parallel='methods' to run test methods concurrently. I control execution using thread-count and ensure thread safety using ThreadLocal WebDriver</w:t>
      </w:r>
    </w:p>
    <w:p w14:paraId="0EED13FC" w14:textId="77777777" w:rsidR="004C2AE7" w:rsidRDefault="004C2AE7" w:rsidP="004C2AE7"/>
    <w:p w14:paraId="6779CF5D" w14:textId="09E9A43D" w:rsidR="004C2AE7" w:rsidRDefault="004C2AE7" w:rsidP="004C2AE7">
      <w:pPr>
        <w:rPr>
          <w:b/>
          <w:bCs/>
        </w:rPr>
      </w:pPr>
      <w:r w:rsidRPr="004C2AE7">
        <w:rPr>
          <w:b/>
          <w:bCs/>
        </w:rPr>
        <w:t>write the basic structure of your framework</w:t>
      </w:r>
    </w:p>
    <w:p w14:paraId="7F40EAE1" w14:textId="471E6D87" w:rsidR="00F06D07" w:rsidRPr="004C2AE7" w:rsidRDefault="00F06D07" w:rsidP="004C2AE7">
      <w:pPr>
        <w:rPr>
          <w:b/>
          <w:bCs/>
        </w:rPr>
      </w:pPr>
      <w:r w:rsidRPr="00F06D07">
        <w:rPr>
          <w:b/>
          <w:bCs/>
        </w:rPr>
        <w:t>if you have 400 test cases and only 2 days left for testing how would you handle this situations?</w:t>
      </w:r>
    </w:p>
    <w:p w14:paraId="060FBBDF" w14:textId="77777777" w:rsidR="00F06D07" w:rsidRPr="00F06D07" w:rsidRDefault="00F06D07" w:rsidP="00F06D07">
      <w:r w:rsidRPr="00F06D07">
        <w:t>1. Understand Scope &amp; Requirement</w:t>
      </w:r>
    </w:p>
    <w:p w14:paraId="39AE902B" w14:textId="77777777" w:rsidR="00F06D07" w:rsidRPr="00F06D07" w:rsidRDefault="00F06D07" w:rsidP="00F06D07">
      <w:r>
        <w:t>2.</w:t>
      </w:r>
      <w:r w:rsidRPr="00F06D07">
        <w:t xml:space="preserve">Prioritize Test Cases </w:t>
      </w:r>
      <w:r>
        <w:t xml:space="preserve">: </w:t>
      </w:r>
      <w:r w:rsidRPr="00F06D07">
        <w:t>I will categorize:</w:t>
      </w:r>
    </w:p>
    <w:p w14:paraId="0DF97E7C" w14:textId="726DB598" w:rsidR="00F06D07" w:rsidRDefault="00F06D07" w:rsidP="00F06D07">
      <w:r>
        <w:lastRenderedPageBreak/>
        <w:t xml:space="preserve">  </w:t>
      </w:r>
      <w:r w:rsidRPr="00F06D07">
        <w:rPr>
          <w:b/>
          <w:bCs/>
        </w:rPr>
        <w:t>High Priority (Must Test)</w:t>
      </w:r>
      <w:r>
        <w:rPr>
          <w:b/>
          <w:bCs/>
        </w:rPr>
        <w:t xml:space="preserve">: </w:t>
      </w:r>
      <w:r w:rsidRPr="00F06D07">
        <w:t>Login / Logout</w:t>
      </w:r>
      <w:r>
        <w:rPr>
          <w:b/>
          <w:bCs/>
        </w:rPr>
        <w:t xml:space="preserve">, </w:t>
      </w:r>
      <w:r w:rsidRPr="00F06D07">
        <w:t>Payment / Transactions</w:t>
      </w:r>
      <w:r>
        <w:rPr>
          <w:b/>
          <w:bCs/>
        </w:rPr>
        <w:t xml:space="preserve">, </w:t>
      </w:r>
      <w:r w:rsidRPr="00F06D07">
        <w:t>Core business flows</w:t>
      </w:r>
    </w:p>
    <w:p w14:paraId="51A1C560" w14:textId="7A24FFFC" w:rsidR="00F06D07" w:rsidRPr="00F06D07" w:rsidRDefault="00F06D07" w:rsidP="00F06D07">
      <w:r>
        <w:rPr>
          <w:b/>
          <w:bCs/>
        </w:rPr>
        <w:t xml:space="preserve">  </w:t>
      </w:r>
      <w:r w:rsidRPr="00F06D07">
        <w:rPr>
          <w:b/>
          <w:bCs/>
        </w:rPr>
        <w:t>Medium Priority</w:t>
      </w:r>
      <w:r>
        <w:rPr>
          <w:b/>
          <w:bCs/>
        </w:rPr>
        <w:t xml:space="preserve">: </w:t>
      </w:r>
      <w:r w:rsidRPr="00F06D07">
        <w:t>Secondary features, Integration flows</w:t>
      </w:r>
    </w:p>
    <w:p w14:paraId="4F5CA42E" w14:textId="3A78682E" w:rsidR="00F06D07" w:rsidRPr="00F06D07" w:rsidRDefault="00F06D07" w:rsidP="00F06D07">
      <w:pPr>
        <w:rPr>
          <w:b/>
          <w:bCs/>
        </w:rPr>
      </w:pPr>
      <w:r>
        <w:rPr>
          <w:b/>
          <w:bCs/>
        </w:rPr>
        <w:t xml:space="preserve">  </w:t>
      </w:r>
      <w:r w:rsidRPr="00F06D07">
        <w:rPr>
          <w:b/>
          <w:bCs/>
        </w:rPr>
        <w:t>Low Priority</w:t>
      </w:r>
      <w:r>
        <w:rPr>
          <w:b/>
          <w:bCs/>
        </w:rPr>
        <w:t xml:space="preserve">: </w:t>
      </w:r>
      <w:r w:rsidRPr="00F06D07">
        <w:rPr>
          <w:b/>
          <w:bCs/>
        </w:rPr>
        <w:t>UI validation</w:t>
      </w:r>
    </w:p>
    <w:p w14:paraId="46453520" w14:textId="77777777" w:rsidR="00F06D07" w:rsidRPr="00F06D07" w:rsidRDefault="00F06D07" w:rsidP="00F06D07">
      <w:pPr>
        <w:rPr>
          <w:b/>
          <w:bCs/>
        </w:rPr>
      </w:pPr>
      <w:r>
        <w:rPr>
          <w:b/>
          <w:bCs/>
        </w:rPr>
        <w:t xml:space="preserve"> </w:t>
      </w:r>
      <w:r w:rsidRPr="00F06D07">
        <w:rPr>
          <w:b/>
          <w:bCs/>
        </w:rPr>
        <w:t xml:space="preserve">3. Identify Smoke &amp; Sanity Tests </w:t>
      </w:r>
      <w:r w:rsidRPr="00F06D07">
        <w:rPr>
          <w:rFonts w:ascii="Segoe UI Emoji" w:hAnsi="Segoe UI Emoji" w:cs="Segoe UI Emoji"/>
          <w:b/>
          <w:bCs/>
        </w:rPr>
        <w:t>✅</w:t>
      </w:r>
    </w:p>
    <w:p w14:paraId="6813E21E" w14:textId="77777777" w:rsidR="00F06D07" w:rsidRPr="00F06D07" w:rsidRDefault="00F06D07" w:rsidP="00F06D07">
      <w:r w:rsidRPr="00F06D07">
        <w:rPr>
          <w:rFonts w:ascii="Segoe UI Emoji" w:hAnsi="Segoe UI Emoji" w:cs="Segoe UI Emoji"/>
        </w:rPr>
        <w:t>👉</w:t>
      </w:r>
      <w:r w:rsidRPr="00F06D07">
        <w:t xml:space="preserve"> Run:</w:t>
      </w:r>
    </w:p>
    <w:p w14:paraId="5DD67C67" w14:textId="77777777" w:rsidR="00F06D07" w:rsidRPr="00F06D07" w:rsidRDefault="00F06D07" w:rsidP="00F338DA">
      <w:pPr>
        <w:numPr>
          <w:ilvl w:val="0"/>
          <w:numId w:val="57"/>
        </w:numPr>
      </w:pPr>
      <w:r w:rsidRPr="00F06D07">
        <w:t>Smoke suite → Check basic functionality</w:t>
      </w:r>
    </w:p>
    <w:p w14:paraId="086F5DA7" w14:textId="77777777" w:rsidR="00F06D07" w:rsidRPr="00F06D07" w:rsidRDefault="00F06D07" w:rsidP="00F338DA">
      <w:pPr>
        <w:numPr>
          <w:ilvl w:val="0"/>
          <w:numId w:val="57"/>
        </w:numPr>
      </w:pPr>
      <w:r w:rsidRPr="00F06D07">
        <w:t>Sanity tests → After bug fixes</w:t>
      </w:r>
    </w:p>
    <w:p w14:paraId="4846450C" w14:textId="77777777" w:rsidR="00F06D07" w:rsidRPr="00F06D07" w:rsidRDefault="00F06D07" w:rsidP="00F06D07">
      <w:pPr>
        <w:rPr>
          <w:b/>
          <w:bCs/>
        </w:rPr>
      </w:pPr>
      <w:r w:rsidRPr="00F06D07">
        <w:rPr>
          <w:b/>
          <w:bCs/>
        </w:rPr>
        <w:t xml:space="preserve">4. Use Risk-Based Testing </w:t>
      </w:r>
      <w:r w:rsidRPr="00F06D07">
        <w:rPr>
          <w:rFonts w:ascii="Segoe UI Emoji" w:hAnsi="Segoe UI Emoji" w:cs="Segoe UI Emoji"/>
          <w:b/>
          <w:bCs/>
        </w:rPr>
        <w:t>✅</w:t>
      </w:r>
    </w:p>
    <w:p w14:paraId="4AD3B5D9" w14:textId="77777777" w:rsidR="00F06D07" w:rsidRPr="00F06D07" w:rsidRDefault="00F06D07" w:rsidP="00F06D07">
      <w:r w:rsidRPr="00F06D07">
        <w:rPr>
          <w:rFonts w:ascii="Segoe UI Emoji" w:hAnsi="Segoe UI Emoji" w:cs="Segoe UI Emoji"/>
        </w:rPr>
        <w:t>👉</w:t>
      </w:r>
      <w:r w:rsidRPr="00F06D07">
        <w:t xml:space="preserve"> Prioritize:</w:t>
      </w:r>
    </w:p>
    <w:p w14:paraId="36F43387" w14:textId="77777777" w:rsidR="00F06D07" w:rsidRPr="00F06D07" w:rsidRDefault="00F06D07" w:rsidP="00F338DA">
      <w:pPr>
        <w:numPr>
          <w:ilvl w:val="0"/>
          <w:numId w:val="58"/>
        </w:numPr>
      </w:pPr>
      <w:r w:rsidRPr="00F06D07">
        <w:t>Areas with recent changes</w:t>
      </w:r>
    </w:p>
    <w:p w14:paraId="516998E2" w14:textId="77777777" w:rsidR="00F06D07" w:rsidRPr="00F06D07" w:rsidRDefault="00F06D07" w:rsidP="00F338DA">
      <w:pPr>
        <w:numPr>
          <w:ilvl w:val="0"/>
          <w:numId w:val="58"/>
        </w:numPr>
      </w:pPr>
      <w:r w:rsidRPr="00F06D07">
        <w:t>Modules with high defect history</w:t>
      </w:r>
    </w:p>
    <w:p w14:paraId="5B1B03F2" w14:textId="77777777" w:rsidR="00F06D07" w:rsidRPr="00F06D07" w:rsidRDefault="00F06D07" w:rsidP="00F338DA">
      <w:pPr>
        <w:numPr>
          <w:ilvl w:val="0"/>
          <w:numId w:val="58"/>
        </w:numPr>
      </w:pPr>
      <w:r w:rsidRPr="00F06D07">
        <w:t>Critical customer-facing features</w:t>
      </w:r>
    </w:p>
    <w:p w14:paraId="27B27143" w14:textId="4F115100" w:rsidR="00F06D07" w:rsidRDefault="00F06D07" w:rsidP="00F06D07">
      <w:pPr>
        <w:rPr>
          <w:b/>
          <w:bCs/>
        </w:rPr>
      </w:pPr>
      <w:r w:rsidRPr="00F06D07">
        <w:rPr>
          <w:b/>
          <w:bCs/>
        </w:rPr>
        <w:t>5. Execute Regression</w:t>
      </w:r>
    </w:p>
    <w:p w14:paraId="3E5B352C" w14:textId="77777777" w:rsidR="00F06D07" w:rsidRPr="00F06D07" w:rsidRDefault="00F06D07" w:rsidP="00F06D07">
      <w:pPr>
        <w:rPr>
          <w:b/>
          <w:bCs/>
        </w:rPr>
      </w:pPr>
      <w:r w:rsidRPr="00F06D07">
        <w:rPr>
          <w:b/>
          <w:bCs/>
        </w:rPr>
        <w:t>Instead of all 400:</w:t>
      </w:r>
    </w:p>
    <w:p w14:paraId="4C13B692" w14:textId="77777777" w:rsidR="00F06D07" w:rsidRPr="00F06D07" w:rsidRDefault="00F06D07" w:rsidP="00F06D07">
      <w:pPr>
        <w:rPr>
          <w:b/>
          <w:bCs/>
        </w:rPr>
      </w:pPr>
      <w:r w:rsidRPr="00F06D07">
        <w:rPr>
          <w:rFonts w:ascii="Segoe UI Symbol" w:hAnsi="Segoe UI Symbol" w:cs="Segoe UI Symbol"/>
          <w:b/>
          <w:bCs/>
        </w:rPr>
        <w:t>✔</w:t>
      </w:r>
      <w:r w:rsidRPr="00F06D07">
        <w:rPr>
          <w:b/>
          <w:bCs/>
        </w:rPr>
        <w:t xml:space="preserve"> Run critical regression suite only</w:t>
      </w:r>
      <w:r w:rsidRPr="00F06D07">
        <w:rPr>
          <w:b/>
          <w:bCs/>
        </w:rPr>
        <w:br/>
      </w:r>
      <w:r w:rsidRPr="00F06D07">
        <w:rPr>
          <w:rFonts w:ascii="Segoe UI Symbol" w:hAnsi="Segoe UI Symbol" w:cs="Segoe UI Symbol"/>
          <w:b/>
          <w:bCs/>
        </w:rPr>
        <w:t>✔</w:t>
      </w:r>
      <w:r w:rsidRPr="00F06D07">
        <w:rPr>
          <w:b/>
          <w:bCs/>
        </w:rPr>
        <w:t xml:space="preserve"> Skip low-impact test cases</w:t>
      </w:r>
    </w:p>
    <w:p w14:paraId="0EEF73EF" w14:textId="77777777" w:rsidR="00F06D07" w:rsidRPr="00F06D07" w:rsidRDefault="00F06D07" w:rsidP="00F06D07">
      <w:pPr>
        <w:rPr>
          <w:b/>
          <w:bCs/>
        </w:rPr>
      </w:pPr>
      <w:r w:rsidRPr="00F06D07">
        <w:rPr>
          <w:b/>
          <w:bCs/>
        </w:rPr>
        <w:t xml:space="preserve">6. Use Automation </w:t>
      </w:r>
      <w:r w:rsidRPr="00F06D07">
        <w:rPr>
          <w:rFonts w:ascii="Segoe UI Emoji" w:hAnsi="Segoe UI Emoji" w:cs="Segoe UI Emoji"/>
          <w:b/>
          <w:bCs/>
        </w:rPr>
        <w:t>✅</w:t>
      </w:r>
    </w:p>
    <w:p w14:paraId="133F581E" w14:textId="77777777" w:rsidR="00F06D07" w:rsidRPr="00F06D07" w:rsidRDefault="00F06D07" w:rsidP="00F06D07">
      <w:pPr>
        <w:rPr>
          <w:b/>
          <w:bCs/>
        </w:rPr>
      </w:pPr>
      <w:r w:rsidRPr="00F06D07">
        <w:rPr>
          <w:rFonts w:ascii="Segoe UI Emoji" w:hAnsi="Segoe UI Emoji" w:cs="Segoe UI Emoji"/>
          <w:b/>
          <w:bCs/>
        </w:rPr>
        <w:t>👉</w:t>
      </w:r>
      <w:r w:rsidRPr="00F06D07">
        <w:rPr>
          <w:b/>
          <w:bCs/>
        </w:rPr>
        <w:t xml:space="preserve"> If automation available:</w:t>
      </w:r>
    </w:p>
    <w:p w14:paraId="00242489" w14:textId="77777777" w:rsidR="00F06D07" w:rsidRPr="00F06D07" w:rsidRDefault="00F06D07" w:rsidP="00F06D07">
      <w:pPr>
        <w:rPr>
          <w:b/>
          <w:bCs/>
        </w:rPr>
      </w:pPr>
      <w:r w:rsidRPr="00F06D07">
        <w:rPr>
          <w:rFonts w:ascii="Segoe UI Symbol" w:hAnsi="Segoe UI Symbol" w:cs="Segoe UI Symbol"/>
          <w:b/>
          <w:bCs/>
        </w:rPr>
        <w:t>✔</w:t>
      </w:r>
      <w:r w:rsidRPr="00F06D07">
        <w:rPr>
          <w:b/>
          <w:bCs/>
        </w:rPr>
        <w:t xml:space="preserve"> Run regression suite automatically</w:t>
      </w:r>
      <w:r w:rsidRPr="00F06D07">
        <w:rPr>
          <w:b/>
          <w:bCs/>
        </w:rPr>
        <w:br/>
      </w:r>
      <w:r w:rsidRPr="00F06D07">
        <w:rPr>
          <w:rFonts w:ascii="Segoe UI Symbol" w:hAnsi="Segoe UI Symbol" w:cs="Segoe UI Symbol"/>
          <w:b/>
          <w:bCs/>
        </w:rPr>
        <w:t>✔</w:t>
      </w:r>
      <w:r w:rsidRPr="00F06D07">
        <w:rPr>
          <w:b/>
          <w:bCs/>
        </w:rPr>
        <w:t xml:space="preserve"> Save manual effort &amp; time</w:t>
      </w:r>
    </w:p>
    <w:p w14:paraId="244DEDF3" w14:textId="77777777" w:rsidR="00F06D07" w:rsidRPr="00F06D07" w:rsidRDefault="00F06D07" w:rsidP="00F06D07">
      <w:pPr>
        <w:rPr>
          <w:b/>
          <w:bCs/>
        </w:rPr>
      </w:pPr>
    </w:p>
    <w:p w14:paraId="32624FF9" w14:textId="77777777" w:rsidR="00F06D07" w:rsidRPr="00F06D07" w:rsidRDefault="00F06D07" w:rsidP="00F06D07">
      <w:pPr>
        <w:rPr>
          <w:b/>
          <w:bCs/>
        </w:rPr>
      </w:pPr>
      <w:r w:rsidRPr="00F06D07">
        <w:rPr>
          <w:b/>
          <w:bCs/>
        </w:rPr>
        <w:t xml:space="preserve">7. Parallel Execution </w:t>
      </w:r>
      <w:r w:rsidRPr="00F06D07">
        <w:rPr>
          <w:rFonts w:ascii="Segoe UI Emoji" w:hAnsi="Segoe UI Emoji" w:cs="Segoe UI Emoji"/>
          <w:b/>
          <w:bCs/>
        </w:rPr>
        <w:t>✅</w:t>
      </w:r>
    </w:p>
    <w:p w14:paraId="00A2DA01" w14:textId="77777777" w:rsidR="00F06D07" w:rsidRPr="00F06D07" w:rsidRDefault="00F06D07" w:rsidP="00F06D07">
      <w:r w:rsidRPr="00F06D07">
        <w:rPr>
          <w:rFonts w:ascii="Segoe UI Emoji" w:hAnsi="Segoe UI Emoji" w:cs="Segoe UI Emoji"/>
        </w:rPr>
        <w:t>👉</w:t>
      </w:r>
      <w:r w:rsidRPr="00F06D07">
        <w:t xml:space="preserve"> Run tests in parallel (if possible)</w:t>
      </w:r>
    </w:p>
    <w:p w14:paraId="029203FA" w14:textId="77777777" w:rsidR="00F06D07" w:rsidRPr="00F06D07" w:rsidRDefault="00F06D07" w:rsidP="00F338DA">
      <w:pPr>
        <w:numPr>
          <w:ilvl w:val="0"/>
          <w:numId w:val="59"/>
        </w:numPr>
      </w:pPr>
      <w:r w:rsidRPr="00F06D07">
        <w:t>Multiple testers</w:t>
      </w:r>
    </w:p>
    <w:p w14:paraId="36AF365C" w14:textId="77777777" w:rsidR="00F06D07" w:rsidRPr="00F06D07" w:rsidRDefault="00F06D07" w:rsidP="00F338DA">
      <w:pPr>
        <w:numPr>
          <w:ilvl w:val="0"/>
          <w:numId w:val="59"/>
        </w:numPr>
      </w:pPr>
      <w:r w:rsidRPr="00F06D07">
        <w:t>Automation parallel runs</w:t>
      </w:r>
    </w:p>
    <w:p w14:paraId="5D7FB07A" w14:textId="3776029C" w:rsidR="00F06D07" w:rsidRPr="00F06D07" w:rsidRDefault="00F06D07" w:rsidP="00F06D07"/>
    <w:p w14:paraId="0D17830C" w14:textId="77777777" w:rsidR="00F06D07" w:rsidRPr="00F06D07" w:rsidRDefault="00F06D07" w:rsidP="00F06D07">
      <w:pPr>
        <w:rPr>
          <w:b/>
          <w:bCs/>
        </w:rPr>
      </w:pPr>
      <w:r w:rsidRPr="00F06D07">
        <w:rPr>
          <w:b/>
          <w:bCs/>
        </w:rPr>
        <w:lastRenderedPageBreak/>
        <w:t xml:space="preserve">8. Team Collaboration </w:t>
      </w:r>
      <w:r w:rsidRPr="00F06D07">
        <w:rPr>
          <w:rFonts w:ascii="Segoe UI Emoji" w:hAnsi="Segoe UI Emoji" w:cs="Segoe UI Emoji"/>
          <w:b/>
          <w:bCs/>
        </w:rPr>
        <w:t>✅</w:t>
      </w:r>
    </w:p>
    <w:p w14:paraId="5A0B2CB7" w14:textId="77777777" w:rsidR="00F06D07" w:rsidRPr="00F06D07" w:rsidRDefault="00F06D07" w:rsidP="00F06D07">
      <w:r w:rsidRPr="00F06D07">
        <w:rPr>
          <w:rFonts w:ascii="Segoe UI Emoji" w:hAnsi="Segoe UI Emoji" w:cs="Segoe UI Emoji"/>
        </w:rPr>
        <w:t>👉</w:t>
      </w:r>
      <w:r w:rsidRPr="00F06D07">
        <w:t xml:space="preserve"> Divide work among team:</w:t>
      </w:r>
    </w:p>
    <w:p w14:paraId="79BF3BA6" w14:textId="77777777" w:rsidR="00F06D07" w:rsidRPr="00F06D07" w:rsidRDefault="00F06D07" w:rsidP="00F338DA">
      <w:pPr>
        <w:numPr>
          <w:ilvl w:val="0"/>
          <w:numId w:val="60"/>
        </w:numPr>
      </w:pPr>
      <w:r w:rsidRPr="00F06D07">
        <w:t>Each tester → module assigned</w:t>
      </w:r>
    </w:p>
    <w:p w14:paraId="386040F9" w14:textId="77777777" w:rsidR="00F06D07" w:rsidRPr="00F06D07" w:rsidRDefault="00F06D07" w:rsidP="00F338DA">
      <w:pPr>
        <w:numPr>
          <w:ilvl w:val="0"/>
          <w:numId w:val="60"/>
        </w:numPr>
      </w:pPr>
      <w:r w:rsidRPr="00F06D07">
        <w:t>Avoid duplication</w:t>
      </w:r>
    </w:p>
    <w:p w14:paraId="457AFA8F" w14:textId="77777777" w:rsidR="00F06D07" w:rsidRPr="00F06D07" w:rsidRDefault="00F06D07" w:rsidP="00F06D07">
      <w:pPr>
        <w:rPr>
          <w:b/>
          <w:bCs/>
        </w:rPr>
      </w:pPr>
      <w:r w:rsidRPr="00F06D07">
        <w:rPr>
          <w:b/>
          <w:bCs/>
        </w:rPr>
        <w:t xml:space="preserve">9. Continuous Reporting </w:t>
      </w:r>
      <w:r w:rsidRPr="00F06D07">
        <w:rPr>
          <w:rFonts w:ascii="Segoe UI Emoji" w:hAnsi="Segoe UI Emoji" w:cs="Segoe UI Emoji"/>
          <w:b/>
          <w:bCs/>
        </w:rPr>
        <w:t>✅</w:t>
      </w:r>
    </w:p>
    <w:p w14:paraId="19EB2674" w14:textId="77777777" w:rsidR="00F06D07" w:rsidRPr="00F06D07" w:rsidRDefault="00F06D07" w:rsidP="00F06D07">
      <w:r w:rsidRPr="00F06D07">
        <w:rPr>
          <w:rFonts w:ascii="Segoe UI Emoji" w:hAnsi="Segoe UI Emoji" w:cs="Segoe UI Emoji"/>
        </w:rPr>
        <w:t>👉</w:t>
      </w:r>
      <w:r w:rsidRPr="00F06D07">
        <w:t xml:space="preserve"> Share:</w:t>
      </w:r>
    </w:p>
    <w:p w14:paraId="6D2EF632" w14:textId="77777777" w:rsidR="00F06D07" w:rsidRPr="00F06D07" w:rsidRDefault="00F06D07" w:rsidP="00F338DA">
      <w:pPr>
        <w:numPr>
          <w:ilvl w:val="0"/>
          <w:numId w:val="61"/>
        </w:numPr>
      </w:pPr>
      <w:r w:rsidRPr="00F06D07">
        <w:t>Test progress</w:t>
      </w:r>
    </w:p>
    <w:p w14:paraId="3DA7D5FF" w14:textId="77777777" w:rsidR="00F06D07" w:rsidRPr="00F06D07" w:rsidRDefault="00F06D07" w:rsidP="00F338DA">
      <w:pPr>
        <w:numPr>
          <w:ilvl w:val="0"/>
          <w:numId w:val="61"/>
        </w:numPr>
      </w:pPr>
      <w:r w:rsidRPr="00F06D07">
        <w:t>Blockers</w:t>
      </w:r>
    </w:p>
    <w:p w14:paraId="6AC97EF6" w14:textId="77777777" w:rsidR="00F06D07" w:rsidRPr="00F06D07" w:rsidRDefault="00F06D07" w:rsidP="00F338DA">
      <w:pPr>
        <w:numPr>
          <w:ilvl w:val="0"/>
          <w:numId w:val="61"/>
        </w:numPr>
      </w:pPr>
      <w:r w:rsidRPr="00F06D07">
        <w:t>Critical defects</w:t>
      </w:r>
    </w:p>
    <w:p w14:paraId="4F188FB7" w14:textId="77777777" w:rsidR="00F06D07" w:rsidRPr="00F06D07" w:rsidRDefault="00F06D07" w:rsidP="00F06D07">
      <w:r w:rsidRPr="00F06D07">
        <w:rPr>
          <w:rFonts w:ascii="Segoe UI Emoji" w:hAnsi="Segoe UI Emoji" w:cs="Segoe UI Emoji"/>
        </w:rPr>
        <w:t>✅</w:t>
      </w:r>
      <w:r w:rsidRPr="00F06D07">
        <w:t xml:space="preserve"> Helps quick decisions</w:t>
      </w:r>
    </w:p>
    <w:p w14:paraId="24C6BBD8" w14:textId="77777777" w:rsidR="004C2AE7" w:rsidRDefault="004C2AE7" w:rsidP="006B1372"/>
    <w:p w14:paraId="0C4BBAFB" w14:textId="6B3C364B" w:rsidR="00F06D07" w:rsidRPr="00F0489C" w:rsidRDefault="00F06D07" w:rsidP="006B1372">
      <w:pPr>
        <w:rPr>
          <w:b/>
          <w:bCs/>
        </w:rPr>
      </w:pPr>
      <w:r w:rsidRPr="00F0489C">
        <w:rPr>
          <w:b/>
          <w:bCs/>
        </w:rPr>
        <w:t>if elements are hidden in the Dom, how would you handle them?</w:t>
      </w:r>
    </w:p>
    <w:p w14:paraId="30A5AA6A" w14:textId="22FE9BBD" w:rsidR="00F06D07" w:rsidRDefault="00F06D07" w:rsidP="006B1372">
      <w:r w:rsidRPr="00F06D07">
        <w:t>1. Use JavaScriptExecutor</w:t>
      </w:r>
    </w:p>
    <w:p w14:paraId="74BFA112" w14:textId="1E1356A1" w:rsidR="00F06D07" w:rsidRPr="00F06D07" w:rsidRDefault="00F06D07" w:rsidP="00F06D07">
      <w:r w:rsidRPr="00F06D07">
        <w:t>JavascriptExecutor js = (JavascriptExecutor) driver;</w:t>
      </w:r>
    </w:p>
    <w:p w14:paraId="04C6FE5D" w14:textId="66EF32EE" w:rsidR="00F06D07" w:rsidRPr="00F06D07" w:rsidRDefault="00F06D07" w:rsidP="00F06D07">
      <w:r w:rsidRPr="00F06D07">
        <w:t>WebElement element = driver.findElement(By.id("hiddenBtn"));</w:t>
      </w:r>
    </w:p>
    <w:p w14:paraId="6118F28D" w14:textId="77777777" w:rsidR="00F06D07" w:rsidRPr="00F06D07" w:rsidRDefault="00F06D07" w:rsidP="00F06D07">
      <w:r w:rsidRPr="00F06D07">
        <w:t>js.executeScript("arguments[0].click();", element);</w:t>
      </w:r>
    </w:p>
    <w:p w14:paraId="4EDA38D4" w14:textId="77777777" w:rsidR="00F06D07" w:rsidRPr="00F06D07" w:rsidRDefault="00F06D07" w:rsidP="00F06D07">
      <w:r w:rsidRPr="00F06D07">
        <w:t>Enter text in hidden field</w:t>
      </w:r>
    </w:p>
    <w:p w14:paraId="68F6571A" w14:textId="77777777" w:rsidR="00F06D07" w:rsidRPr="00F06D07" w:rsidRDefault="00F06D07" w:rsidP="00F06D07">
      <w:r w:rsidRPr="00F06D07">
        <w:t>js.executeScript("arguments[0].value='test';", element);</w:t>
      </w:r>
    </w:p>
    <w:p w14:paraId="2B4F8A9C" w14:textId="77777777" w:rsidR="00F06D07" w:rsidRPr="00F06D07" w:rsidRDefault="00F06D07" w:rsidP="00F06D07">
      <w:pPr>
        <w:rPr>
          <w:b/>
          <w:bCs/>
        </w:rPr>
      </w:pPr>
      <w:r w:rsidRPr="00F06D07">
        <w:rPr>
          <w:b/>
          <w:bCs/>
        </w:rPr>
        <w:t xml:space="preserve">2. Make Element Visible Using JavaScript </w:t>
      </w:r>
      <w:r w:rsidRPr="00F06D07">
        <w:rPr>
          <w:rFonts w:ascii="Segoe UI Emoji" w:hAnsi="Segoe UI Emoji" w:cs="Segoe UI Emoji"/>
          <w:b/>
          <w:bCs/>
        </w:rPr>
        <w:t>✅</w:t>
      </w:r>
    </w:p>
    <w:p w14:paraId="2585541A" w14:textId="77777777" w:rsidR="00F06D07" w:rsidRPr="00F06D07" w:rsidRDefault="00F06D07" w:rsidP="00F06D07">
      <w:r w:rsidRPr="00F06D07">
        <w:rPr>
          <w:rFonts w:ascii="Segoe UI Emoji" w:hAnsi="Segoe UI Emoji" w:cs="Segoe UI Emoji"/>
        </w:rPr>
        <w:t>👉</w:t>
      </w:r>
      <w:r w:rsidRPr="00F06D07">
        <w:t xml:space="preserve"> Change DOM properties</w:t>
      </w:r>
    </w:p>
    <w:p w14:paraId="535D5656" w14:textId="77777777" w:rsidR="00F06D07" w:rsidRPr="00F06D07" w:rsidRDefault="00F06D07" w:rsidP="00F06D07">
      <w:r w:rsidRPr="00F06D07">
        <w:t>js.executeScript("arguments[0].style.display='block';", element);</w:t>
      </w:r>
    </w:p>
    <w:p w14:paraId="7A11D52C" w14:textId="77777777" w:rsidR="00F06D07" w:rsidRPr="00F06D07" w:rsidRDefault="00F06D07" w:rsidP="00F06D07">
      <w:r w:rsidRPr="00F06D07">
        <w:t>Now Selenium can interact normally</w:t>
      </w:r>
    </w:p>
    <w:p w14:paraId="4DFACDFC" w14:textId="24766DBF" w:rsidR="00746717" w:rsidRDefault="00746717" w:rsidP="00746717">
      <w:r>
        <w:t xml:space="preserve">Another way </w:t>
      </w:r>
      <w:r>
        <w:sym w:font="Wingdings" w:char="F0E0"/>
      </w:r>
      <w:r w:rsidRPr="00746717">
        <w:t>make it visible by performing user actions like hover or click, as this reflects real user behavior.</w:t>
      </w:r>
      <w:r w:rsidRPr="00746717">
        <w:rPr>
          <w:rFonts w:ascii="Segoe UI" w:eastAsia="Times New Roman" w:hAnsi="Segoe UI" w:cs="Segoe UI"/>
          <w:kern w:val="0"/>
          <w:sz w:val="21"/>
          <w:szCs w:val="21"/>
          <w14:ligatures w14:val="none"/>
        </w:rPr>
        <w:t xml:space="preserve"> </w:t>
      </w:r>
      <w:r w:rsidRPr="00746717">
        <w:t>I also use explicit waits to handle dynamic visibility.</w:t>
      </w:r>
    </w:p>
    <w:p w14:paraId="31DC71BA" w14:textId="77777777" w:rsidR="00746717" w:rsidRDefault="00746717" w:rsidP="00746717"/>
    <w:p w14:paraId="4FB7C48E" w14:textId="6E26F639" w:rsidR="00746717" w:rsidRPr="00746717" w:rsidRDefault="00746717" w:rsidP="00746717">
      <w:pPr>
        <w:rPr>
          <w:b/>
          <w:bCs/>
        </w:rPr>
      </w:pPr>
      <w:r w:rsidRPr="00746717">
        <w:rPr>
          <w:b/>
          <w:bCs/>
        </w:rPr>
        <w:lastRenderedPageBreak/>
        <w:t>Suppose you have one parent window and after clicking a link multiple child windows open. How will you capture all child windows and switch specifically to the 18th window using Selenium Java?</w:t>
      </w:r>
    </w:p>
    <w:p w14:paraId="449C0B89" w14:textId="77777777" w:rsidR="00746717" w:rsidRDefault="00746717" w:rsidP="00746717">
      <w:r w:rsidRPr="00746717">
        <w:t>I use getWindowHandles() to capture all window IDs and convert the Set into a List to access windows by index. Since indexing starts from zero, I switch to the 18th window using index 17. I also add a condition to ensure that the number of windows is sufficient to avoid errors</w:t>
      </w:r>
    </w:p>
    <w:p w14:paraId="6B0AEE8D" w14:textId="77777777" w:rsidR="00746717" w:rsidRDefault="00746717" w:rsidP="00746717"/>
    <w:p w14:paraId="47443D9B" w14:textId="77777777" w:rsidR="00746717" w:rsidRPr="00746717" w:rsidRDefault="00746717" w:rsidP="00746717">
      <w:r w:rsidRPr="00746717">
        <w:t>// Step 1: Get current (parent) window</w:t>
      </w:r>
    </w:p>
    <w:p w14:paraId="1FFC40F9" w14:textId="77777777" w:rsidR="00746717" w:rsidRPr="00746717" w:rsidRDefault="00746717" w:rsidP="00746717">
      <w:r w:rsidRPr="00746717">
        <w:t>String parentWindow = driver.getWindowHandle();</w:t>
      </w:r>
    </w:p>
    <w:p w14:paraId="2B5545E2" w14:textId="77777777" w:rsidR="00746717" w:rsidRPr="00746717" w:rsidRDefault="00746717" w:rsidP="00746717"/>
    <w:p w14:paraId="0166B623" w14:textId="77777777" w:rsidR="00746717" w:rsidRPr="00746717" w:rsidRDefault="00746717" w:rsidP="00746717">
      <w:r w:rsidRPr="00746717">
        <w:t>// Step 2: Click action (opens multiple windows)</w:t>
      </w:r>
    </w:p>
    <w:p w14:paraId="5C6617AF" w14:textId="77777777" w:rsidR="00746717" w:rsidRPr="00746717" w:rsidRDefault="00746717" w:rsidP="00746717">
      <w:r w:rsidRPr="00746717">
        <w:t>driver.findElement(By.id("openWindows")).click();</w:t>
      </w:r>
    </w:p>
    <w:p w14:paraId="53A76C8A" w14:textId="77777777" w:rsidR="00746717" w:rsidRPr="00746717" w:rsidRDefault="00746717" w:rsidP="00746717"/>
    <w:p w14:paraId="58FBD8E0" w14:textId="77777777" w:rsidR="00746717" w:rsidRPr="00746717" w:rsidRDefault="00746717" w:rsidP="00746717">
      <w:r w:rsidRPr="00746717">
        <w:t>// Step 3: Get all window handles</w:t>
      </w:r>
    </w:p>
    <w:p w14:paraId="50BBF50C" w14:textId="77777777" w:rsidR="00746717" w:rsidRPr="00746717" w:rsidRDefault="00746717" w:rsidP="00746717">
      <w:r w:rsidRPr="00746717">
        <w:t>Set&lt;String&gt; allWindows = driver.getWindowHandles();</w:t>
      </w:r>
    </w:p>
    <w:p w14:paraId="55B4A7DF" w14:textId="77777777" w:rsidR="00746717" w:rsidRPr="00746717" w:rsidRDefault="00746717" w:rsidP="00746717"/>
    <w:p w14:paraId="0E99000A" w14:textId="77777777" w:rsidR="00746717" w:rsidRPr="00746717" w:rsidRDefault="00746717" w:rsidP="00746717">
      <w:r w:rsidRPr="00746717">
        <w:t>// Step 4: Convert Set to List</w:t>
      </w:r>
    </w:p>
    <w:p w14:paraId="1EA333EF" w14:textId="77777777" w:rsidR="00746717" w:rsidRPr="00746717" w:rsidRDefault="00746717" w:rsidP="00746717">
      <w:r w:rsidRPr="00746717">
        <w:t>List&lt;String&gt; windowList = new ArrayList&lt;&gt;(allWindows);</w:t>
      </w:r>
    </w:p>
    <w:p w14:paraId="760C296B" w14:textId="77777777" w:rsidR="00746717" w:rsidRPr="00746717" w:rsidRDefault="00746717" w:rsidP="00746717"/>
    <w:p w14:paraId="4B9DE6A8" w14:textId="77777777" w:rsidR="00746717" w:rsidRPr="00746717" w:rsidRDefault="00746717" w:rsidP="00746717">
      <w:r w:rsidRPr="00746717">
        <w:t>// Step 5: Check if 18th window exists (index 17)</w:t>
      </w:r>
    </w:p>
    <w:p w14:paraId="03A68D62" w14:textId="77777777" w:rsidR="00746717" w:rsidRPr="00746717" w:rsidRDefault="00746717" w:rsidP="00746717">
      <w:r w:rsidRPr="00746717">
        <w:t>if (windowList.size() &gt;= 18) {</w:t>
      </w:r>
    </w:p>
    <w:p w14:paraId="278A8D9E" w14:textId="77777777" w:rsidR="00746717" w:rsidRPr="00746717" w:rsidRDefault="00746717" w:rsidP="00746717"/>
    <w:p w14:paraId="0967B5E7" w14:textId="77777777" w:rsidR="00746717" w:rsidRPr="00746717" w:rsidRDefault="00746717" w:rsidP="00746717">
      <w:r w:rsidRPr="00746717">
        <w:t>    // Step 6: Switch to 18th window</w:t>
      </w:r>
    </w:p>
    <w:p w14:paraId="6ABA07AD" w14:textId="77777777" w:rsidR="00746717" w:rsidRPr="00746717" w:rsidRDefault="00746717" w:rsidP="00746717">
      <w:r w:rsidRPr="00746717">
        <w:t>    driver.switchTo().window(windowList.get(17));</w:t>
      </w:r>
    </w:p>
    <w:p w14:paraId="7DC570DA" w14:textId="77777777" w:rsidR="00746717" w:rsidRPr="00746717" w:rsidRDefault="00746717" w:rsidP="00746717"/>
    <w:p w14:paraId="1A8768D0" w14:textId="77777777" w:rsidR="00746717" w:rsidRPr="00746717" w:rsidRDefault="00746717" w:rsidP="00746717">
      <w:r w:rsidRPr="00746717">
        <w:t>    System.out.println("Switched to 18th window");</w:t>
      </w:r>
    </w:p>
    <w:p w14:paraId="57CCB2BA" w14:textId="77777777" w:rsidR="00746717" w:rsidRPr="00746717" w:rsidRDefault="00746717" w:rsidP="00746717">
      <w:r w:rsidRPr="00746717">
        <w:lastRenderedPageBreak/>
        <w:t>} else {</w:t>
      </w:r>
    </w:p>
    <w:p w14:paraId="62F16821" w14:textId="77777777" w:rsidR="00746717" w:rsidRPr="00746717" w:rsidRDefault="00746717" w:rsidP="00746717">
      <w:r w:rsidRPr="00746717">
        <w:t>    System.out.println("Less than 18 windows open");</w:t>
      </w:r>
    </w:p>
    <w:p w14:paraId="62349CAB" w14:textId="77777777" w:rsidR="00746717" w:rsidRPr="00746717" w:rsidRDefault="00746717" w:rsidP="00746717">
      <w:r w:rsidRPr="00746717">
        <w:t>}</w:t>
      </w:r>
    </w:p>
    <w:p w14:paraId="320B17F1" w14:textId="77777777" w:rsidR="00746717" w:rsidRDefault="00746717" w:rsidP="00746717"/>
    <w:p w14:paraId="3A69B6B1" w14:textId="77777777" w:rsidR="00746717" w:rsidRPr="00A01E61" w:rsidRDefault="00746717" w:rsidP="00746717">
      <w:pPr>
        <w:rPr>
          <w:b/>
          <w:bCs/>
        </w:rPr>
      </w:pPr>
      <w:r w:rsidRPr="00A01E61">
        <w:rPr>
          <w:b/>
          <w:bCs/>
        </w:rPr>
        <w:t>You have 100 classes.</w:t>
      </w:r>
    </w:p>
    <w:p w14:paraId="049281E4" w14:textId="77777777" w:rsidR="00746717" w:rsidRPr="00A01E61" w:rsidRDefault="00746717" w:rsidP="00746717">
      <w:pPr>
        <w:rPr>
          <w:b/>
          <w:bCs/>
        </w:rPr>
      </w:pPr>
      <w:r w:rsidRPr="00A01E61">
        <w:rPr>
          <w:b/>
          <w:bCs/>
        </w:rPr>
        <w:t> </w:t>
      </w:r>
    </w:p>
    <w:p w14:paraId="038DB64A" w14:textId="77777777" w:rsidR="00746717" w:rsidRPr="00A01E61" w:rsidRDefault="00746717" w:rsidP="00746717">
      <w:pPr>
        <w:rPr>
          <w:b/>
          <w:bCs/>
        </w:rPr>
      </w:pPr>
      <w:r w:rsidRPr="00A01E61">
        <w:rPr>
          <w:b/>
          <w:bCs/>
        </w:rPr>
        <w:t>* Run 50 classes in parallel</w:t>
      </w:r>
    </w:p>
    <w:p w14:paraId="6E96D9AC" w14:textId="77777777" w:rsidR="00746717" w:rsidRPr="00A01E61" w:rsidRDefault="00746717" w:rsidP="00746717">
      <w:pPr>
        <w:rPr>
          <w:b/>
          <w:bCs/>
        </w:rPr>
      </w:pPr>
      <w:r w:rsidRPr="00A01E61">
        <w:rPr>
          <w:b/>
          <w:bCs/>
        </w:rPr>
        <w:t> </w:t>
      </w:r>
    </w:p>
    <w:p w14:paraId="2C297C71" w14:textId="77777777" w:rsidR="00746717" w:rsidRPr="00A01E61" w:rsidRDefault="00746717" w:rsidP="00746717">
      <w:pPr>
        <w:rPr>
          <w:b/>
          <w:bCs/>
        </w:rPr>
      </w:pPr>
      <w:r w:rsidRPr="00A01E61">
        <w:rPr>
          <w:b/>
          <w:bCs/>
        </w:rPr>
        <w:t>* Run remaining 50 classes sequentially</w:t>
      </w:r>
    </w:p>
    <w:p w14:paraId="4E97D6B0" w14:textId="77777777" w:rsidR="00746717" w:rsidRPr="00A01E61" w:rsidRDefault="00746717" w:rsidP="00746717">
      <w:pPr>
        <w:rPr>
          <w:b/>
          <w:bCs/>
        </w:rPr>
      </w:pPr>
      <w:r w:rsidRPr="00A01E61">
        <w:rPr>
          <w:b/>
          <w:bCs/>
        </w:rPr>
        <w:t> </w:t>
      </w:r>
    </w:p>
    <w:p w14:paraId="3213FD66" w14:textId="77777777" w:rsidR="00746717" w:rsidRPr="00A01E61" w:rsidRDefault="00746717" w:rsidP="00746717">
      <w:pPr>
        <w:rPr>
          <w:b/>
          <w:bCs/>
        </w:rPr>
      </w:pPr>
      <w:r w:rsidRPr="00A01E61">
        <w:rPr>
          <w:b/>
          <w:bCs/>
        </w:rPr>
        <w:t>Write a proper testng.xml file.</w:t>
      </w:r>
    </w:p>
    <w:p w14:paraId="46C275C2" w14:textId="77777777" w:rsidR="00746717" w:rsidRDefault="00746717" w:rsidP="00746717"/>
    <w:p w14:paraId="2BE06E05" w14:textId="0A3446EF" w:rsidR="00746717" w:rsidRPr="00746717" w:rsidRDefault="00746717" w:rsidP="00746717">
      <w:r w:rsidRPr="00746717">
        <w:t>&lt;!DOCTYPE suite SYSTEM "https://testng.org/testng-1.0.dtd"&gt;</w:t>
      </w:r>
    </w:p>
    <w:p w14:paraId="296CDAE3" w14:textId="2C279287" w:rsidR="00746717" w:rsidRPr="00746717" w:rsidRDefault="00746717" w:rsidP="00746717">
      <w:r w:rsidRPr="00746717">
        <w:t>&lt;suite name="MixedExecutionSuite" parallel="tests" thread-count="5"&gt;</w:t>
      </w:r>
    </w:p>
    <w:p w14:paraId="5016018B" w14:textId="77777777" w:rsidR="00746717" w:rsidRPr="00746717" w:rsidRDefault="00746717" w:rsidP="00746717">
      <w:r w:rsidRPr="00746717">
        <w:t xml:space="preserve">    &lt;!-- </w:t>
      </w:r>
      <w:r w:rsidRPr="00746717">
        <w:rPr>
          <w:rFonts w:ascii="Segoe UI Emoji" w:hAnsi="Segoe UI Emoji" w:cs="Segoe UI Emoji"/>
        </w:rPr>
        <w:t>✅</w:t>
      </w:r>
      <w:r w:rsidRPr="00746717">
        <w:t xml:space="preserve"> Parallel Execution for First 50 Classes --&gt;</w:t>
      </w:r>
    </w:p>
    <w:p w14:paraId="553373A8" w14:textId="7697AEFC" w:rsidR="00746717" w:rsidRPr="00746717" w:rsidRDefault="00746717" w:rsidP="00746717">
      <w:r w:rsidRPr="00746717">
        <w:t>    &lt;test name="ParallelClasses" parallel="classes" thread-count="5"&gt;</w:t>
      </w:r>
    </w:p>
    <w:p w14:paraId="31E8C52E" w14:textId="77777777" w:rsidR="00746717" w:rsidRPr="00746717" w:rsidRDefault="00746717" w:rsidP="00746717">
      <w:r w:rsidRPr="00746717">
        <w:t>        &lt;classes&gt;</w:t>
      </w:r>
    </w:p>
    <w:p w14:paraId="49E144AF" w14:textId="77777777" w:rsidR="00746717" w:rsidRPr="00746717" w:rsidRDefault="00746717" w:rsidP="00746717">
      <w:r w:rsidRPr="00746717">
        <w:t>            &lt;class name="tests.Class1"/&gt;</w:t>
      </w:r>
    </w:p>
    <w:p w14:paraId="6214D8A5" w14:textId="77777777" w:rsidR="00746717" w:rsidRPr="00746717" w:rsidRDefault="00746717" w:rsidP="00746717">
      <w:r w:rsidRPr="00746717">
        <w:t>            &lt;class name="tests.Class2"/&gt;</w:t>
      </w:r>
    </w:p>
    <w:p w14:paraId="54C8216F" w14:textId="77777777" w:rsidR="00746717" w:rsidRPr="00746717" w:rsidRDefault="00746717" w:rsidP="00746717">
      <w:r w:rsidRPr="00746717">
        <w:t>            &lt;class name="tests.Class3"/&gt;</w:t>
      </w:r>
    </w:p>
    <w:p w14:paraId="1CB783F5" w14:textId="77777777" w:rsidR="00746717" w:rsidRPr="00746717" w:rsidRDefault="00746717" w:rsidP="00746717">
      <w:r w:rsidRPr="00746717">
        <w:t>            &lt;!-- ... up to Class50 --&gt;</w:t>
      </w:r>
    </w:p>
    <w:p w14:paraId="474DFF4E" w14:textId="77777777" w:rsidR="00746717" w:rsidRPr="00746717" w:rsidRDefault="00746717" w:rsidP="00746717">
      <w:r w:rsidRPr="00746717">
        <w:t>            &lt;class name="tests.Class50"/&gt;</w:t>
      </w:r>
    </w:p>
    <w:p w14:paraId="1648411C" w14:textId="77777777" w:rsidR="00746717" w:rsidRPr="00746717" w:rsidRDefault="00746717" w:rsidP="00746717">
      <w:r w:rsidRPr="00746717">
        <w:t>        &lt;/classes&gt;</w:t>
      </w:r>
    </w:p>
    <w:p w14:paraId="6CF6869E" w14:textId="77777777" w:rsidR="00746717" w:rsidRPr="00746717" w:rsidRDefault="00746717" w:rsidP="00746717"/>
    <w:p w14:paraId="4897451F" w14:textId="77777777" w:rsidR="00746717" w:rsidRPr="00746717" w:rsidRDefault="00746717" w:rsidP="00746717">
      <w:r w:rsidRPr="00746717">
        <w:t>    &lt;/test&gt;</w:t>
      </w:r>
    </w:p>
    <w:p w14:paraId="6E439B7D" w14:textId="77777777" w:rsidR="00746717" w:rsidRPr="00746717" w:rsidRDefault="00746717" w:rsidP="00746717"/>
    <w:p w14:paraId="32B0F376" w14:textId="77777777" w:rsidR="00746717" w:rsidRPr="00746717" w:rsidRDefault="00746717" w:rsidP="00746717">
      <w:r w:rsidRPr="00746717">
        <w:lastRenderedPageBreak/>
        <w:t xml:space="preserve">    &lt;!-- </w:t>
      </w:r>
      <w:r w:rsidRPr="00746717">
        <w:rPr>
          <w:rFonts w:ascii="Segoe UI Emoji" w:hAnsi="Segoe UI Emoji" w:cs="Segoe UI Emoji"/>
        </w:rPr>
        <w:t>✅</w:t>
      </w:r>
      <w:r w:rsidRPr="00746717">
        <w:t xml:space="preserve"> Sequential Execution for Remaining 50 Classes --&gt;</w:t>
      </w:r>
    </w:p>
    <w:p w14:paraId="4978C2D1" w14:textId="77777777" w:rsidR="00746717" w:rsidRPr="00746717" w:rsidRDefault="00746717" w:rsidP="00746717">
      <w:r w:rsidRPr="00746717">
        <w:t>    &lt;test name="SequentialClasses"&gt;</w:t>
      </w:r>
    </w:p>
    <w:p w14:paraId="38D6BAAC" w14:textId="77777777" w:rsidR="00746717" w:rsidRPr="00746717" w:rsidRDefault="00746717" w:rsidP="00746717"/>
    <w:p w14:paraId="20C41DCC" w14:textId="77777777" w:rsidR="00746717" w:rsidRPr="00746717" w:rsidRDefault="00746717" w:rsidP="00746717">
      <w:r w:rsidRPr="00746717">
        <w:t>        &lt;classes&gt;</w:t>
      </w:r>
    </w:p>
    <w:p w14:paraId="1EB7CF43" w14:textId="77777777" w:rsidR="00746717" w:rsidRPr="00746717" w:rsidRDefault="00746717" w:rsidP="00746717">
      <w:r w:rsidRPr="00746717">
        <w:t>            &lt;class name="tests.Class51"/&gt;</w:t>
      </w:r>
    </w:p>
    <w:p w14:paraId="0C970101" w14:textId="77777777" w:rsidR="00746717" w:rsidRPr="00746717" w:rsidRDefault="00746717" w:rsidP="00746717">
      <w:r w:rsidRPr="00746717">
        <w:t>            &lt;class name="tests.Class52"/&gt;</w:t>
      </w:r>
    </w:p>
    <w:p w14:paraId="180E37AA" w14:textId="77777777" w:rsidR="00746717" w:rsidRPr="00746717" w:rsidRDefault="00746717" w:rsidP="00746717">
      <w:r w:rsidRPr="00746717">
        <w:t>            &lt;class name="tests.Class53"/&gt;</w:t>
      </w:r>
    </w:p>
    <w:p w14:paraId="747A465A" w14:textId="77777777" w:rsidR="00746717" w:rsidRPr="00746717" w:rsidRDefault="00746717" w:rsidP="00746717">
      <w:r w:rsidRPr="00746717">
        <w:t>            &lt;!-- ... up to Class100 --&gt;</w:t>
      </w:r>
    </w:p>
    <w:p w14:paraId="11E9E37C" w14:textId="77777777" w:rsidR="00746717" w:rsidRPr="00746717" w:rsidRDefault="00746717" w:rsidP="00746717">
      <w:r w:rsidRPr="00746717">
        <w:t>            &lt;class name="tests.Class100"/&gt;</w:t>
      </w:r>
    </w:p>
    <w:p w14:paraId="54C8B807" w14:textId="77777777" w:rsidR="00746717" w:rsidRPr="00746717" w:rsidRDefault="00746717" w:rsidP="00746717">
      <w:r w:rsidRPr="00746717">
        <w:t>        &lt;/classes&gt;</w:t>
      </w:r>
    </w:p>
    <w:p w14:paraId="3348D649" w14:textId="77777777" w:rsidR="00746717" w:rsidRPr="00746717" w:rsidRDefault="00746717" w:rsidP="00746717"/>
    <w:p w14:paraId="0C517E06" w14:textId="77777777" w:rsidR="00746717" w:rsidRPr="00746717" w:rsidRDefault="00746717" w:rsidP="00746717">
      <w:r w:rsidRPr="00746717">
        <w:t>    &lt;/test&gt;</w:t>
      </w:r>
    </w:p>
    <w:p w14:paraId="2D5C54F1" w14:textId="77777777" w:rsidR="00746717" w:rsidRPr="00746717" w:rsidRDefault="00746717" w:rsidP="00746717"/>
    <w:p w14:paraId="4A337432" w14:textId="77777777" w:rsidR="00746717" w:rsidRPr="00746717" w:rsidRDefault="00746717" w:rsidP="00746717">
      <w:r w:rsidRPr="00746717">
        <w:t>&lt;/suite&gt;</w:t>
      </w:r>
    </w:p>
    <w:p w14:paraId="611AF277" w14:textId="53B84AA1" w:rsidR="00746717" w:rsidRDefault="00CF110F" w:rsidP="00746717">
      <w:r>
        <w:t>to</w:t>
      </w:r>
      <w:r w:rsidR="00746717" w:rsidRPr="00746717">
        <w:t xml:space="preserve"> achieve this, I split the classes into two test blocks in testng.xml. For the first 50 classes, I enable parallel execution using parallel=‘classes’ and define a thread count. For the remaining 50 classes, I keep execution sequential by not specifying any parallel attribute. This way, both parallel and sequential execution can be combined in one suite</w:t>
      </w:r>
    </w:p>
    <w:p w14:paraId="7590AD55" w14:textId="77777777" w:rsidR="00CF110F" w:rsidRDefault="00CF110F" w:rsidP="00746717"/>
    <w:p w14:paraId="57C21044" w14:textId="77777777" w:rsidR="00CF110F" w:rsidRPr="00CF110F" w:rsidRDefault="00CF110F" w:rsidP="00CF110F">
      <w:r w:rsidRPr="00CF110F">
        <w:t>Difference between Git Rebase and Git Reset.</w:t>
      </w:r>
    </w:p>
    <w:p w14:paraId="5E92C226" w14:textId="77777777" w:rsidR="00CF110F" w:rsidRPr="00CF110F" w:rsidRDefault="00CF110F" w:rsidP="00CF110F">
      <w:r w:rsidRPr="00CF110F">
        <w:t>Which branching strategy did you use in your last project? (GitFlow, Feature Branching, Release Branching, etc.)</w:t>
      </w:r>
    </w:p>
    <w:p w14:paraId="3F2F0BB7" w14:textId="385CF334" w:rsidR="00CF110F" w:rsidRDefault="00CF110F" w:rsidP="00CF110F">
      <w:r w:rsidRPr="00CF110F">
        <w:t>Design a reusable BaseTest class for Selenium/TestNG framework. </w:t>
      </w:r>
    </w:p>
    <w:p w14:paraId="006AD2A1" w14:textId="77777777" w:rsidR="00CF110F" w:rsidRDefault="00CF110F" w:rsidP="00CF110F"/>
    <w:p w14:paraId="4C7FFBC7" w14:textId="446C7EC5" w:rsidR="00CF110F" w:rsidRDefault="00CF110F" w:rsidP="00CF110F">
      <w:r w:rsidRPr="00CF110F">
        <w:t>Create a Login Test Script and pass multiple sets of test data using @DataProvider annotation in TestNG.</w:t>
      </w:r>
    </w:p>
    <w:p w14:paraId="78D72C4E" w14:textId="77777777" w:rsidR="00CF110F" w:rsidRPr="00CF110F" w:rsidRDefault="00CF110F" w:rsidP="00CF110F">
      <w:r w:rsidRPr="00CF110F">
        <w:t>public class LoginTest extends BaseTest {</w:t>
      </w:r>
    </w:p>
    <w:p w14:paraId="71CB9409" w14:textId="77777777" w:rsidR="00CF110F" w:rsidRPr="00CF110F" w:rsidRDefault="00CF110F" w:rsidP="00CF110F"/>
    <w:p w14:paraId="29FB0619" w14:textId="77777777" w:rsidR="00CF110F" w:rsidRPr="00CF110F" w:rsidRDefault="00CF110F" w:rsidP="00CF110F">
      <w:r w:rsidRPr="00CF110F">
        <w:t>    @Test(dataProvider = "loginData")</w:t>
      </w:r>
    </w:p>
    <w:p w14:paraId="1E25A50E" w14:textId="77777777" w:rsidR="00CF110F" w:rsidRPr="00CF110F" w:rsidRDefault="00CF110F" w:rsidP="00CF110F">
      <w:r w:rsidRPr="00CF110F">
        <w:t>    public void verifyLogin(String username, String password) {</w:t>
      </w:r>
    </w:p>
    <w:p w14:paraId="2539D7DD" w14:textId="77777777" w:rsidR="00CF110F" w:rsidRPr="00CF110F" w:rsidRDefault="00CF110F" w:rsidP="00CF110F"/>
    <w:p w14:paraId="371B0198" w14:textId="77777777" w:rsidR="00CF110F" w:rsidRPr="00CF110F" w:rsidRDefault="00CF110F" w:rsidP="00CF110F">
      <w:r w:rsidRPr="00CF110F">
        <w:t>        driver.findElement(By.id("user")).sendKeys(username);</w:t>
      </w:r>
    </w:p>
    <w:p w14:paraId="2218E290" w14:textId="77777777" w:rsidR="00CF110F" w:rsidRPr="00CF110F" w:rsidRDefault="00CF110F" w:rsidP="00CF110F">
      <w:r w:rsidRPr="00CF110F">
        <w:t>        driver.findElement(By.id("pass")).sendKeys(password);</w:t>
      </w:r>
    </w:p>
    <w:p w14:paraId="2FB86696" w14:textId="77777777" w:rsidR="00CF110F" w:rsidRPr="00CF110F" w:rsidRDefault="00CF110F" w:rsidP="00CF110F">
      <w:r w:rsidRPr="00CF110F">
        <w:t>        driver.findElement(By.id("loginBtn")).click();</w:t>
      </w:r>
    </w:p>
    <w:p w14:paraId="50444BC7" w14:textId="77777777" w:rsidR="00CF110F" w:rsidRPr="00CF110F" w:rsidRDefault="00CF110F" w:rsidP="00CF110F">
      <w:r w:rsidRPr="00CF110F">
        <w:t>    }</w:t>
      </w:r>
    </w:p>
    <w:p w14:paraId="671BEF7A" w14:textId="77777777" w:rsidR="00CF110F" w:rsidRPr="00CF110F" w:rsidRDefault="00CF110F" w:rsidP="00CF110F"/>
    <w:p w14:paraId="35BF0186" w14:textId="77777777" w:rsidR="00CF110F" w:rsidRPr="00CF110F" w:rsidRDefault="00CF110F" w:rsidP="00CF110F">
      <w:r w:rsidRPr="00CF110F">
        <w:t>    @DataProvider(name = "loginData")</w:t>
      </w:r>
    </w:p>
    <w:p w14:paraId="7BAA4239" w14:textId="77777777" w:rsidR="00CF110F" w:rsidRPr="00CF110F" w:rsidRDefault="00CF110F" w:rsidP="00CF110F">
      <w:r w:rsidRPr="00CF110F">
        <w:t>    public Object[][] getData() {</w:t>
      </w:r>
    </w:p>
    <w:p w14:paraId="4DBB8F06" w14:textId="77777777" w:rsidR="00CF110F" w:rsidRPr="00CF110F" w:rsidRDefault="00CF110F" w:rsidP="00CF110F">
      <w:r w:rsidRPr="00CF110F">
        <w:t>        return new Object[][] {</w:t>
      </w:r>
    </w:p>
    <w:p w14:paraId="2F6ABF02" w14:textId="77777777" w:rsidR="00CF110F" w:rsidRPr="00CF110F" w:rsidRDefault="00CF110F" w:rsidP="00CF110F">
      <w:r w:rsidRPr="00CF110F">
        <w:t>            {"user1", "pass1"},</w:t>
      </w:r>
    </w:p>
    <w:p w14:paraId="2D2E83CC" w14:textId="77777777" w:rsidR="00CF110F" w:rsidRPr="00CF110F" w:rsidRDefault="00CF110F" w:rsidP="00CF110F">
      <w:r w:rsidRPr="00CF110F">
        <w:t>            {"user2", "pass2"}</w:t>
      </w:r>
    </w:p>
    <w:p w14:paraId="6C82FB4E" w14:textId="77777777" w:rsidR="00CF110F" w:rsidRPr="00CF110F" w:rsidRDefault="00CF110F" w:rsidP="00CF110F">
      <w:r w:rsidRPr="00CF110F">
        <w:t>        };</w:t>
      </w:r>
    </w:p>
    <w:p w14:paraId="77EFC323" w14:textId="77777777" w:rsidR="00CF110F" w:rsidRPr="00CF110F" w:rsidRDefault="00CF110F" w:rsidP="00CF110F">
      <w:r w:rsidRPr="00CF110F">
        <w:t>    }</w:t>
      </w:r>
    </w:p>
    <w:p w14:paraId="441E13D2" w14:textId="77777777" w:rsidR="00CF110F" w:rsidRDefault="00CF110F" w:rsidP="00CF110F">
      <w:r w:rsidRPr="00CF110F">
        <w:t>}</w:t>
      </w:r>
    </w:p>
    <w:p w14:paraId="7E155586" w14:textId="03275024" w:rsidR="00CF110F" w:rsidRPr="006E190E" w:rsidRDefault="00CF110F" w:rsidP="00CF110F">
      <w:pPr>
        <w:rPr>
          <w:b/>
          <w:bCs/>
        </w:rPr>
      </w:pPr>
      <w:r w:rsidRPr="006E190E">
        <w:rPr>
          <w:b/>
          <w:bCs/>
        </w:rPr>
        <w:t>what are some selenium alternative for browser automation</w:t>
      </w:r>
    </w:p>
    <w:p w14:paraId="489DDFA3" w14:textId="77777777" w:rsidR="00CF110F" w:rsidRPr="00CF110F" w:rsidRDefault="00CF110F" w:rsidP="00CF110F">
      <w:r w:rsidRPr="00CF110F">
        <w:t>Some popular Selenium alternatives include Playwright, Cypress, Puppeteer, and WebDriverIO. Playwright is widely used due to its speed, built-in waits, and multi-browser support. Cypress is also popular for frontend testing with automatic synchronization. These tools offer modern features like faster execution and better stability, though Selenium is still widely used due to its flexibility and language support.</w:t>
      </w:r>
    </w:p>
    <w:p w14:paraId="2F3B245E" w14:textId="348ECD00" w:rsidR="00CF110F" w:rsidRDefault="00CF110F" w:rsidP="00CF110F">
      <w:r w:rsidRPr="00CF110F">
        <w:t>can selenium be integrated with test management tools</w:t>
      </w:r>
    </w:p>
    <w:p w14:paraId="33FC07EF" w14:textId="77777777" w:rsidR="000821A0" w:rsidRDefault="000821A0" w:rsidP="00CF110F"/>
    <w:p w14:paraId="4F61B4D6" w14:textId="36D71306" w:rsidR="000821A0" w:rsidRPr="00AB5DF7" w:rsidRDefault="000821A0" w:rsidP="00CF110F">
      <w:pPr>
        <w:rPr>
          <w:b/>
          <w:bCs/>
        </w:rPr>
      </w:pPr>
      <w:r w:rsidRPr="00AB5DF7">
        <w:rPr>
          <w:b/>
          <w:bCs/>
        </w:rPr>
        <w:t>what is proxy in selenium, how do you use it</w:t>
      </w:r>
    </w:p>
    <w:p w14:paraId="3F7C75A2" w14:textId="77777777" w:rsidR="000821A0" w:rsidRPr="000821A0" w:rsidRDefault="000821A0" w:rsidP="000821A0">
      <w:r w:rsidRPr="000821A0">
        <w:lastRenderedPageBreak/>
        <w:t>A proxy in Selenium acts as an intermediary between the browser and the server, allowing us to intercept and monitor network traffic. We can configure a proxy by creating a Proxy object, setting the proxy server details, and passing it to browser options like ChromeOptions. It is useful for capturing API calls, debugging requests, and testing network-related scenarios</w:t>
      </w:r>
    </w:p>
    <w:p w14:paraId="11A4E5AE" w14:textId="77777777" w:rsidR="000821A0" w:rsidRPr="000821A0" w:rsidRDefault="000821A0" w:rsidP="000821A0">
      <w:r w:rsidRPr="000821A0">
        <w:t>BrowserMobProxy proxy = new BrowserMobProxyServer();</w:t>
      </w:r>
    </w:p>
    <w:p w14:paraId="2C100DC6" w14:textId="0E79B854" w:rsidR="000821A0" w:rsidRPr="000821A0" w:rsidRDefault="000821A0" w:rsidP="000821A0">
      <w:r w:rsidRPr="000821A0">
        <w:t>proxy.start(8080);</w:t>
      </w:r>
    </w:p>
    <w:p w14:paraId="6E4EA015" w14:textId="401154DC" w:rsidR="000821A0" w:rsidRPr="000821A0" w:rsidRDefault="000821A0" w:rsidP="000821A0">
      <w:r w:rsidRPr="000821A0">
        <w:t>Proxy seleniumProxy = ClientUtil.createSeleniumProxy(proxy);</w:t>
      </w:r>
    </w:p>
    <w:p w14:paraId="59602CF4" w14:textId="77777777" w:rsidR="000821A0" w:rsidRPr="000821A0" w:rsidRDefault="000821A0" w:rsidP="000821A0">
      <w:r w:rsidRPr="000821A0">
        <w:t>ChromeOptions options = new ChromeOptions();</w:t>
      </w:r>
    </w:p>
    <w:p w14:paraId="55962E48" w14:textId="077DD442" w:rsidR="000821A0" w:rsidRPr="000821A0" w:rsidRDefault="000821A0" w:rsidP="000821A0">
      <w:r w:rsidRPr="000821A0">
        <w:t>options.setProxy(seleniumProxy);</w:t>
      </w:r>
    </w:p>
    <w:p w14:paraId="7D7A6754" w14:textId="77777777" w:rsidR="000821A0" w:rsidRDefault="000821A0" w:rsidP="000821A0">
      <w:r w:rsidRPr="000821A0">
        <w:t>WebDriver driver = new ChromeDriver(options);</w:t>
      </w:r>
    </w:p>
    <w:p w14:paraId="358A2A11" w14:textId="77777777" w:rsidR="000821A0" w:rsidRPr="000821A0" w:rsidRDefault="000821A0" w:rsidP="000821A0"/>
    <w:p w14:paraId="0BDA30C0" w14:textId="77777777" w:rsidR="00AB5DF7" w:rsidRPr="00AB5DF7" w:rsidRDefault="000821A0" w:rsidP="000821A0">
      <w:pPr>
        <w:rPr>
          <w:b/>
          <w:bCs/>
        </w:rPr>
      </w:pPr>
      <w:r w:rsidRPr="00AB5DF7">
        <w:rPr>
          <w:b/>
          <w:bCs/>
        </w:rPr>
        <w:t>login button gets enabled only after API response .how will you handle it?</w:t>
      </w:r>
    </w:p>
    <w:p w14:paraId="14EE05BD" w14:textId="4173A052" w:rsidR="000821A0" w:rsidRPr="000821A0" w:rsidRDefault="000821A0" w:rsidP="000821A0">
      <w:r>
        <w:br/>
        <w:t>i</w:t>
      </w:r>
      <w:r w:rsidRPr="000821A0">
        <w:t>f a login button gets enabled only after an API response, I handle it using explicit waits. I typically use ExpectedConditions like elementToBeClickable or wait for the button’s enabled state</w:t>
      </w:r>
    </w:p>
    <w:p w14:paraId="01B9A3DA" w14:textId="77777777" w:rsidR="000821A0" w:rsidRPr="000821A0" w:rsidRDefault="000821A0" w:rsidP="000821A0">
      <w:r w:rsidRPr="000821A0">
        <w:t>WebDriverWait wait = new WebDriverWait(driver, Duration.ofSeconds(10));</w:t>
      </w:r>
    </w:p>
    <w:p w14:paraId="49CF9213" w14:textId="77777777" w:rsidR="000821A0" w:rsidRPr="000821A0" w:rsidRDefault="000821A0" w:rsidP="000821A0"/>
    <w:p w14:paraId="3B23CADD" w14:textId="77777777" w:rsidR="000821A0" w:rsidRPr="000821A0" w:rsidRDefault="000821A0" w:rsidP="000821A0">
      <w:r w:rsidRPr="000821A0">
        <w:t>WebElement loginBtn = wait.until(</w:t>
      </w:r>
    </w:p>
    <w:p w14:paraId="672A575A" w14:textId="77777777" w:rsidR="000821A0" w:rsidRPr="000821A0" w:rsidRDefault="000821A0" w:rsidP="000821A0">
      <w:r w:rsidRPr="000821A0">
        <w:t>    ExpectedConditions.elementToBeClickable(By.id("loginBtn"))</w:t>
      </w:r>
    </w:p>
    <w:p w14:paraId="5E65F415" w14:textId="77777777" w:rsidR="000821A0" w:rsidRPr="000821A0" w:rsidRDefault="000821A0" w:rsidP="000821A0">
      <w:r w:rsidRPr="000821A0">
        <w:t>);</w:t>
      </w:r>
    </w:p>
    <w:p w14:paraId="0851A20C" w14:textId="77777777" w:rsidR="000821A0" w:rsidRPr="000821A0" w:rsidRDefault="000821A0" w:rsidP="000821A0"/>
    <w:p w14:paraId="3EC266B9" w14:textId="77777777" w:rsidR="000821A0" w:rsidRPr="000821A0" w:rsidRDefault="000821A0" w:rsidP="000821A0">
      <w:r w:rsidRPr="000821A0">
        <w:t>// Now click</w:t>
      </w:r>
    </w:p>
    <w:p w14:paraId="42EBA22C" w14:textId="77777777" w:rsidR="000821A0" w:rsidRPr="000821A0" w:rsidRDefault="000821A0" w:rsidP="000821A0">
      <w:r w:rsidRPr="000821A0">
        <w:t>loginBtn.click();</w:t>
      </w:r>
    </w:p>
    <w:p w14:paraId="67EEBB70" w14:textId="0A5EDC76" w:rsidR="000821A0" w:rsidRDefault="000821A0" w:rsidP="00CF110F"/>
    <w:p w14:paraId="6D9842A4" w14:textId="77777777" w:rsidR="000821A0" w:rsidRPr="000821A0" w:rsidRDefault="000821A0" w:rsidP="000821A0">
      <w:r w:rsidRPr="000821A0">
        <w:t>WebDriverWait wait = new WebDriverWait(driver, Duration.ofSeconds(10));</w:t>
      </w:r>
    </w:p>
    <w:p w14:paraId="054189E3" w14:textId="77777777" w:rsidR="000821A0" w:rsidRPr="000821A0" w:rsidRDefault="000821A0" w:rsidP="000821A0"/>
    <w:p w14:paraId="3E538A21" w14:textId="77777777" w:rsidR="000821A0" w:rsidRPr="000821A0" w:rsidRDefault="000821A0" w:rsidP="000821A0">
      <w:r w:rsidRPr="000821A0">
        <w:lastRenderedPageBreak/>
        <w:t>wait.until(driver -&gt; driver.findElement(By.id("loginBtn")).isEnabled());</w:t>
      </w:r>
    </w:p>
    <w:p w14:paraId="25E6E477" w14:textId="77777777" w:rsidR="000821A0" w:rsidRPr="000821A0" w:rsidRDefault="000821A0" w:rsidP="000821A0"/>
    <w:p w14:paraId="25D75FDB" w14:textId="77777777" w:rsidR="000821A0" w:rsidRPr="000821A0" w:rsidRDefault="000821A0" w:rsidP="000821A0">
      <w:r w:rsidRPr="000821A0">
        <w:t>driver.findElement(By.id("loginBtn")).click();</w:t>
      </w:r>
    </w:p>
    <w:p w14:paraId="0E2D275E" w14:textId="77777777" w:rsidR="000821A0" w:rsidRDefault="000821A0" w:rsidP="00CF110F"/>
    <w:p w14:paraId="36B1AD19" w14:textId="2145D24F" w:rsidR="00723E10" w:rsidRDefault="00723E10" w:rsidP="00CF110F">
      <w:r w:rsidRPr="00723E10">
        <w:t>how do you validate API response body and schema using rest assured?</w:t>
      </w:r>
    </w:p>
    <w:p w14:paraId="30EECABC" w14:textId="77777777" w:rsidR="00723E10" w:rsidRDefault="00723E10" w:rsidP="00CF110F"/>
    <w:p w14:paraId="7AE0CAE1" w14:textId="287AB468" w:rsidR="00723E10" w:rsidRPr="00AB5DF7" w:rsidRDefault="00723E10" w:rsidP="00CF110F">
      <w:pPr>
        <w:rPr>
          <w:b/>
          <w:bCs/>
        </w:rPr>
      </w:pPr>
      <w:r w:rsidRPr="00AB5DF7">
        <w:rPr>
          <w:b/>
          <w:bCs/>
        </w:rPr>
        <w:t>diff btw put and post methods in rest api</w:t>
      </w:r>
    </w:p>
    <w:p w14:paraId="2BC4238A" w14:textId="77777777" w:rsidR="00723E10" w:rsidRPr="00723E10" w:rsidRDefault="00723E10" w:rsidP="00723E10">
      <w:r w:rsidRPr="00723E10">
        <w:t>POST is used to create a new resource on the server, and it is not idempotent because multiple requests can create multiple records. PUT is used to update or replace an existing resource and is idempotent, meaning repeated requests produce the same result. Typically, POST is used with a generic URL like /users, while PUT is used with a specific resource URL like /users/1.</w:t>
      </w:r>
    </w:p>
    <w:p w14:paraId="1731325C" w14:textId="77777777" w:rsidR="00723E10" w:rsidRDefault="00723E10" w:rsidP="00CF110F"/>
    <w:p w14:paraId="08F55A31" w14:textId="0172CC06" w:rsidR="00723E10" w:rsidRPr="00C66E0D" w:rsidRDefault="00723E10" w:rsidP="00CF110F">
      <w:pPr>
        <w:rPr>
          <w:b/>
          <w:bCs/>
        </w:rPr>
      </w:pPr>
      <w:r w:rsidRPr="00C66E0D">
        <w:rPr>
          <w:b/>
          <w:bCs/>
        </w:rPr>
        <w:t>how would you design hybrid framework</w:t>
      </w:r>
    </w:p>
    <w:p w14:paraId="748938C2" w14:textId="77777777" w:rsidR="00723E10" w:rsidRDefault="00723E10" w:rsidP="00723E10">
      <w:r w:rsidRPr="00723E10">
        <w:t>I design a hybrid framework by combining Page Object Model for better maintainability, Data-Driven approach for handling multiple test inputs, and Keyword-Driven design for reusable actions. I organize the framework into layers like base, pages, tests, utilities, and data. Configuration is externalized, and TestNG is used for execution, parallel testing, and reporting. This approach makes the framework scalable, flexible, and easy to maintain.</w:t>
      </w:r>
    </w:p>
    <w:p w14:paraId="3D34C23F" w14:textId="77777777" w:rsidR="00723E10" w:rsidRDefault="00723E10" w:rsidP="00723E10"/>
    <w:p w14:paraId="7D886BE8" w14:textId="117B35F8" w:rsidR="00723E10" w:rsidRPr="00C66E0D" w:rsidRDefault="00723E10" w:rsidP="00723E10">
      <w:pPr>
        <w:rPr>
          <w:b/>
          <w:bCs/>
        </w:rPr>
      </w:pPr>
      <w:r w:rsidRPr="00C66E0D">
        <w:rPr>
          <w:b/>
          <w:bCs/>
        </w:rPr>
        <w:t>application is loading slowly and causing timeoutexception-how would you fix it</w:t>
      </w:r>
    </w:p>
    <w:p w14:paraId="71893D36" w14:textId="482B733E" w:rsidR="00723E10" w:rsidRDefault="00723E10" w:rsidP="00723E10">
      <w:r w:rsidRPr="00723E10">
        <w:t>If the application is loading slowly and causing TimeoutException, I first replace static waits with explicit waits to handle synchronization dynamically. I also wait for page load completion or for loaders/spinners to disappear. If required, I adjust timeout values and use FluentWait for better handling of slow responses. Additionally, I ensure locators are optimized and check if the issue is due to environment or network delays.”</w:t>
      </w:r>
    </w:p>
    <w:p w14:paraId="0DAA82CC" w14:textId="0E5ABD3D" w:rsidR="00723E10" w:rsidRPr="00C66E0D" w:rsidRDefault="00723E10" w:rsidP="00723E10">
      <w:pPr>
        <w:rPr>
          <w:b/>
          <w:bCs/>
        </w:rPr>
      </w:pPr>
      <w:r w:rsidRPr="00C66E0D">
        <w:rPr>
          <w:b/>
          <w:bCs/>
        </w:rPr>
        <w:t>how to run selenium scripts on already opened browsers?</w:t>
      </w:r>
    </w:p>
    <w:p w14:paraId="1DFC528D" w14:textId="77777777" w:rsidR="00723E10" w:rsidRPr="00723E10" w:rsidRDefault="00723E10" w:rsidP="00723E10">
      <w:r w:rsidRPr="00723E10">
        <w:t xml:space="preserve">By default, Selenium cannot run scripts on an already opened browser as it always launches a new session. However, we can connect to an existing browser using Chrome’s remote debugging mode by starting the browser with a debugging port and configuring </w:t>
      </w:r>
      <w:r w:rsidRPr="00723E10">
        <w:lastRenderedPageBreak/>
        <w:t>ChromeOptions with the debugger address. This approach is useful mainly for debugging or continuing sessions.”</w:t>
      </w:r>
    </w:p>
    <w:p w14:paraId="2082F7F2" w14:textId="1872C8A8" w:rsidR="006F1F6F" w:rsidRPr="001413F1" w:rsidRDefault="006F1F6F" w:rsidP="00723E10">
      <w:pPr>
        <w:rPr>
          <w:b/>
          <w:bCs/>
          <w:color w:val="FF0000"/>
        </w:rPr>
      </w:pPr>
      <w:r w:rsidRPr="001413F1">
        <w:rPr>
          <w:b/>
          <w:bCs/>
          <w:color w:val="FF0000"/>
        </w:rPr>
        <w:t>print all the permutations of a given string</w:t>
      </w:r>
    </w:p>
    <w:p w14:paraId="3615D6B9" w14:textId="77777777" w:rsidR="006F1F6F" w:rsidRPr="006F1F6F" w:rsidRDefault="006F1F6F" w:rsidP="006F1F6F">
      <w:r w:rsidRPr="006F1F6F">
        <w:t>Permutation is the arrangement of elements in all possible orders</w:t>
      </w:r>
    </w:p>
    <w:p w14:paraId="1B4A0EA0" w14:textId="77777777" w:rsidR="006F1F6F" w:rsidRPr="006F1F6F" w:rsidRDefault="006F1F6F" w:rsidP="006F1F6F">
      <w:r w:rsidRPr="006F1F6F">
        <w:t>Lakshmi" has 7 characters → 7! = 5040 permutations</w:t>
      </w:r>
    </w:p>
    <w:p w14:paraId="3B392347" w14:textId="6F66B45F" w:rsidR="006F1F6F" w:rsidRPr="006F1F6F" w:rsidRDefault="006F1F6F" w:rsidP="006F1F6F">
      <w:r w:rsidRPr="006F1F6F">
        <w:t>public class PermutationExample {</w:t>
      </w:r>
    </w:p>
    <w:p w14:paraId="1A0B377B" w14:textId="77777777" w:rsidR="006F1F6F" w:rsidRPr="006F1F6F" w:rsidRDefault="006F1F6F" w:rsidP="006F1F6F">
      <w:r w:rsidRPr="006F1F6F">
        <w:t>    public static void main(String[] args) {</w:t>
      </w:r>
    </w:p>
    <w:p w14:paraId="3B5C379C" w14:textId="77777777" w:rsidR="006F1F6F" w:rsidRPr="006F1F6F" w:rsidRDefault="006F1F6F" w:rsidP="006F1F6F">
      <w:r w:rsidRPr="006F1F6F">
        <w:t>        String str = "Lakshmi";</w:t>
      </w:r>
    </w:p>
    <w:p w14:paraId="5BCE31EA" w14:textId="77777777" w:rsidR="006F1F6F" w:rsidRPr="006F1F6F" w:rsidRDefault="006F1F6F" w:rsidP="006F1F6F">
      <w:r w:rsidRPr="006F1F6F">
        <w:t>        permute(str, "");</w:t>
      </w:r>
    </w:p>
    <w:p w14:paraId="76C76CF9" w14:textId="522287C3" w:rsidR="006F1F6F" w:rsidRPr="006F1F6F" w:rsidRDefault="006F1F6F" w:rsidP="006F1F6F">
      <w:r w:rsidRPr="006F1F6F">
        <w:t>    }</w:t>
      </w:r>
    </w:p>
    <w:p w14:paraId="5BAC956D" w14:textId="77777777" w:rsidR="006F1F6F" w:rsidRPr="006F1F6F" w:rsidRDefault="006F1F6F" w:rsidP="006F1F6F">
      <w:r w:rsidRPr="006F1F6F">
        <w:t>    public static void permute(String str, String result) {</w:t>
      </w:r>
    </w:p>
    <w:p w14:paraId="06ED51F0" w14:textId="77777777" w:rsidR="006F1F6F" w:rsidRPr="006F1F6F" w:rsidRDefault="006F1F6F" w:rsidP="006F1F6F"/>
    <w:p w14:paraId="596D27C6" w14:textId="77777777" w:rsidR="006F1F6F" w:rsidRPr="006F1F6F" w:rsidRDefault="006F1F6F" w:rsidP="006F1F6F">
      <w:r w:rsidRPr="006F1F6F">
        <w:t>        // Base condition</w:t>
      </w:r>
    </w:p>
    <w:p w14:paraId="4B9BAAA0" w14:textId="77777777" w:rsidR="006F1F6F" w:rsidRPr="006F1F6F" w:rsidRDefault="006F1F6F" w:rsidP="006F1F6F">
      <w:r w:rsidRPr="006F1F6F">
        <w:t>        if (str.length() == 0) {</w:t>
      </w:r>
    </w:p>
    <w:p w14:paraId="2DED91D8" w14:textId="77777777" w:rsidR="006F1F6F" w:rsidRPr="006F1F6F" w:rsidRDefault="006F1F6F" w:rsidP="006F1F6F">
      <w:r w:rsidRPr="006F1F6F">
        <w:t>            System.out.println(result);</w:t>
      </w:r>
    </w:p>
    <w:p w14:paraId="0E00DD85" w14:textId="77777777" w:rsidR="006F1F6F" w:rsidRPr="006F1F6F" w:rsidRDefault="006F1F6F" w:rsidP="006F1F6F">
      <w:r w:rsidRPr="006F1F6F">
        <w:t>            return;</w:t>
      </w:r>
    </w:p>
    <w:p w14:paraId="523EE6D2" w14:textId="77777777" w:rsidR="006F1F6F" w:rsidRPr="006F1F6F" w:rsidRDefault="006F1F6F" w:rsidP="006F1F6F">
      <w:r w:rsidRPr="006F1F6F">
        <w:t>        }</w:t>
      </w:r>
    </w:p>
    <w:p w14:paraId="5229E645" w14:textId="77777777" w:rsidR="006F1F6F" w:rsidRPr="006F1F6F" w:rsidRDefault="006F1F6F" w:rsidP="006F1F6F"/>
    <w:p w14:paraId="2C73D90F" w14:textId="77777777" w:rsidR="006F1F6F" w:rsidRPr="006F1F6F" w:rsidRDefault="006F1F6F" w:rsidP="006F1F6F">
      <w:r w:rsidRPr="006F1F6F">
        <w:t>        // Loop through each character</w:t>
      </w:r>
    </w:p>
    <w:p w14:paraId="735ACED1" w14:textId="77777777" w:rsidR="006F1F6F" w:rsidRPr="006F1F6F" w:rsidRDefault="006F1F6F" w:rsidP="006F1F6F">
      <w:r w:rsidRPr="006F1F6F">
        <w:t>        for (int i = 0; i &lt; str.length(); i++) {</w:t>
      </w:r>
    </w:p>
    <w:p w14:paraId="7DBD14DE" w14:textId="77777777" w:rsidR="006F1F6F" w:rsidRPr="006F1F6F" w:rsidRDefault="006F1F6F" w:rsidP="006F1F6F"/>
    <w:p w14:paraId="59D68D0C" w14:textId="77777777" w:rsidR="006F1F6F" w:rsidRPr="006F1F6F" w:rsidRDefault="006F1F6F" w:rsidP="006F1F6F">
      <w:r w:rsidRPr="006F1F6F">
        <w:t>            char ch = str.charAt(i);</w:t>
      </w:r>
    </w:p>
    <w:p w14:paraId="16EDDDB4" w14:textId="77777777" w:rsidR="006F1F6F" w:rsidRPr="006F1F6F" w:rsidRDefault="006F1F6F" w:rsidP="006F1F6F"/>
    <w:p w14:paraId="3E5EFBC9" w14:textId="77777777" w:rsidR="006F1F6F" w:rsidRPr="006F1F6F" w:rsidRDefault="006F1F6F" w:rsidP="006F1F6F">
      <w:r w:rsidRPr="006F1F6F">
        <w:t>            // Remaining string after removing current character</w:t>
      </w:r>
    </w:p>
    <w:p w14:paraId="5CEE2D1A" w14:textId="77777777" w:rsidR="006F1F6F" w:rsidRPr="006F1F6F" w:rsidRDefault="006F1F6F" w:rsidP="006F1F6F">
      <w:r w:rsidRPr="006F1F6F">
        <w:t>            String remaining = str.substring(0, i) + str.substring(i + 1);</w:t>
      </w:r>
    </w:p>
    <w:p w14:paraId="38452B8B" w14:textId="77777777" w:rsidR="006F1F6F" w:rsidRPr="006F1F6F" w:rsidRDefault="006F1F6F" w:rsidP="006F1F6F"/>
    <w:p w14:paraId="50A438F4" w14:textId="77777777" w:rsidR="006F1F6F" w:rsidRPr="006F1F6F" w:rsidRDefault="006F1F6F" w:rsidP="006F1F6F">
      <w:r w:rsidRPr="006F1F6F">
        <w:lastRenderedPageBreak/>
        <w:t>            // Recursive call</w:t>
      </w:r>
    </w:p>
    <w:p w14:paraId="4729D117" w14:textId="77777777" w:rsidR="006F1F6F" w:rsidRPr="006F1F6F" w:rsidRDefault="006F1F6F" w:rsidP="006F1F6F">
      <w:r w:rsidRPr="006F1F6F">
        <w:t>            permute(remaining, result + ch);</w:t>
      </w:r>
    </w:p>
    <w:p w14:paraId="2A474123" w14:textId="77777777" w:rsidR="006F1F6F" w:rsidRPr="006F1F6F" w:rsidRDefault="006F1F6F" w:rsidP="006F1F6F">
      <w:r w:rsidRPr="006F1F6F">
        <w:t>        }</w:t>
      </w:r>
    </w:p>
    <w:p w14:paraId="0A9AB722" w14:textId="77777777" w:rsidR="006F1F6F" w:rsidRPr="006F1F6F" w:rsidRDefault="006F1F6F" w:rsidP="006F1F6F">
      <w:r w:rsidRPr="006F1F6F">
        <w:t>    }</w:t>
      </w:r>
    </w:p>
    <w:p w14:paraId="6C70378A" w14:textId="77777777" w:rsidR="006F1F6F" w:rsidRPr="006F1F6F" w:rsidRDefault="006F1F6F" w:rsidP="006F1F6F">
      <w:r w:rsidRPr="006F1F6F">
        <w:t>}</w:t>
      </w:r>
    </w:p>
    <w:p w14:paraId="414B51AA" w14:textId="77777777" w:rsidR="006F1F6F" w:rsidRDefault="006F1F6F" w:rsidP="00723E10"/>
    <w:p w14:paraId="5A9C15CF" w14:textId="5C46608A" w:rsidR="006F1F6F" w:rsidRPr="00B45E2E" w:rsidRDefault="006F1F6F" w:rsidP="00723E10">
      <w:pPr>
        <w:rPr>
          <w:b/>
          <w:bCs/>
        </w:rPr>
      </w:pPr>
      <w:r w:rsidRPr="00B45E2E">
        <w:rPr>
          <w:b/>
          <w:bCs/>
        </w:rPr>
        <w:t>use of IRetryAnalyzer</w:t>
      </w:r>
    </w:p>
    <w:p w14:paraId="3338A13B" w14:textId="77777777" w:rsidR="006F1F6F" w:rsidRPr="006F1F6F" w:rsidRDefault="006F1F6F" w:rsidP="006F1F6F">
      <w:r w:rsidRPr="006F1F6F">
        <w:t xml:space="preserve">IRetryAnalyzer is an </w:t>
      </w:r>
      <w:r w:rsidRPr="006F1F6F">
        <w:rPr>
          <w:b/>
          <w:bCs/>
        </w:rPr>
        <w:t>interface in TestNG</w:t>
      </w:r>
      <w:r w:rsidRPr="006F1F6F">
        <w:t xml:space="preserve"> used to </w:t>
      </w:r>
      <w:r w:rsidRPr="006F1F6F">
        <w:rPr>
          <w:b/>
          <w:bCs/>
        </w:rPr>
        <w:t>retry failed test cases automatically</w:t>
      </w:r>
      <w:r w:rsidRPr="006F1F6F">
        <w:t>.</w:t>
      </w:r>
    </w:p>
    <w:p w14:paraId="4AAF6426" w14:textId="77777777" w:rsidR="006F1F6F" w:rsidRPr="006F1F6F" w:rsidRDefault="006F1F6F" w:rsidP="006F1F6F">
      <w:r w:rsidRPr="006F1F6F">
        <w:t>When a test fails → TestNG checks retry logic</w:t>
      </w:r>
      <w:r w:rsidRPr="006F1F6F">
        <w:br/>
      </w:r>
      <w:r w:rsidRPr="006F1F6F">
        <w:rPr>
          <w:rFonts w:ascii="Segoe UI Emoji" w:hAnsi="Segoe UI Emoji" w:cs="Segoe UI Emoji"/>
        </w:rPr>
        <w:t>👉</w:t>
      </w:r>
      <w:r w:rsidRPr="006F1F6F">
        <w:t xml:space="preserve"> If retry condition is true → Test is re-executed</w:t>
      </w:r>
    </w:p>
    <w:p w14:paraId="540CE775" w14:textId="77777777" w:rsidR="006F1F6F" w:rsidRPr="006F1F6F" w:rsidRDefault="006F1F6F" w:rsidP="006F1F6F">
      <w:r w:rsidRPr="006F1F6F">
        <w:t>1. Create Retry Class</w:t>
      </w:r>
    </w:p>
    <w:p w14:paraId="080B2AAE" w14:textId="77777777" w:rsidR="006F1F6F" w:rsidRPr="006F1F6F" w:rsidRDefault="006F1F6F" w:rsidP="006F1F6F">
      <w:r w:rsidRPr="006F1F6F">
        <w:t>import org.testng.IRetryAnalyzer;</w:t>
      </w:r>
    </w:p>
    <w:p w14:paraId="2F70FD39" w14:textId="77777777" w:rsidR="006F1F6F" w:rsidRPr="006F1F6F" w:rsidRDefault="006F1F6F" w:rsidP="006F1F6F">
      <w:r w:rsidRPr="006F1F6F">
        <w:t>import org.testng.ITestResult;</w:t>
      </w:r>
    </w:p>
    <w:p w14:paraId="1CAF4D66" w14:textId="77777777" w:rsidR="006F1F6F" w:rsidRPr="006F1F6F" w:rsidRDefault="006F1F6F" w:rsidP="006F1F6F"/>
    <w:p w14:paraId="0C3905CB" w14:textId="77777777" w:rsidR="006F1F6F" w:rsidRPr="006F1F6F" w:rsidRDefault="006F1F6F" w:rsidP="006F1F6F">
      <w:r w:rsidRPr="006F1F6F">
        <w:t>public class RetryAnalyzer implements IRetryAnalyzer {</w:t>
      </w:r>
    </w:p>
    <w:p w14:paraId="029FF805" w14:textId="77777777" w:rsidR="006F1F6F" w:rsidRPr="006F1F6F" w:rsidRDefault="006F1F6F" w:rsidP="006F1F6F"/>
    <w:p w14:paraId="4DFA7EEE" w14:textId="77777777" w:rsidR="006F1F6F" w:rsidRPr="006F1F6F" w:rsidRDefault="006F1F6F" w:rsidP="006F1F6F">
      <w:r w:rsidRPr="006F1F6F">
        <w:t>    int retryCount = 0;</w:t>
      </w:r>
    </w:p>
    <w:p w14:paraId="1DE44343" w14:textId="77777777" w:rsidR="006F1F6F" w:rsidRPr="006F1F6F" w:rsidRDefault="006F1F6F" w:rsidP="006F1F6F">
      <w:r w:rsidRPr="006F1F6F">
        <w:t>    int maxRetryCount = 2; // retry 2 times</w:t>
      </w:r>
    </w:p>
    <w:p w14:paraId="58F520CE" w14:textId="77777777" w:rsidR="006F1F6F" w:rsidRPr="006F1F6F" w:rsidRDefault="006F1F6F" w:rsidP="006F1F6F"/>
    <w:p w14:paraId="4EF852E8" w14:textId="77777777" w:rsidR="006F1F6F" w:rsidRPr="006F1F6F" w:rsidRDefault="006F1F6F" w:rsidP="006F1F6F">
      <w:r w:rsidRPr="006F1F6F">
        <w:t>    @Override</w:t>
      </w:r>
    </w:p>
    <w:p w14:paraId="2791607B" w14:textId="77777777" w:rsidR="006F1F6F" w:rsidRPr="006F1F6F" w:rsidRDefault="006F1F6F" w:rsidP="006F1F6F">
      <w:r w:rsidRPr="006F1F6F">
        <w:t>    public boolean retry(ITestResult result) {</w:t>
      </w:r>
    </w:p>
    <w:p w14:paraId="0F2F0C21" w14:textId="77777777" w:rsidR="006F1F6F" w:rsidRPr="006F1F6F" w:rsidRDefault="006F1F6F" w:rsidP="006F1F6F"/>
    <w:p w14:paraId="1AF0FF5E" w14:textId="77777777" w:rsidR="006F1F6F" w:rsidRPr="006F1F6F" w:rsidRDefault="006F1F6F" w:rsidP="006F1F6F">
      <w:r w:rsidRPr="006F1F6F">
        <w:t>        if (retryCount &lt; maxRetryCount) {</w:t>
      </w:r>
    </w:p>
    <w:p w14:paraId="2A818786" w14:textId="77777777" w:rsidR="006F1F6F" w:rsidRPr="006F1F6F" w:rsidRDefault="006F1F6F" w:rsidP="006F1F6F">
      <w:r w:rsidRPr="006F1F6F">
        <w:t>            retryCount++;</w:t>
      </w:r>
    </w:p>
    <w:p w14:paraId="4638F95E" w14:textId="77777777" w:rsidR="006F1F6F" w:rsidRPr="006F1F6F" w:rsidRDefault="006F1F6F" w:rsidP="006F1F6F">
      <w:r w:rsidRPr="006F1F6F">
        <w:t>            return true;  // retry test</w:t>
      </w:r>
    </w:p>
    <w:p w14:paraId="12C37540" w14:textId="77777777" w:rsidR="006F1F6F" w:rsidRPr="006F1F6F" w:rsidRDefault="006F1F6F" w:rsidP="006F1F6F">
      <w:r w:rsidRPr="006F1F6F">
        <w:t>        }</w:t>
      </w:r>
    </w:p>
    <w:p w14:paraId="6F75D384" w14:textId="77777777" w:rsidR="006F1F6F" w:rsidRPr="006F1F6F" w:rsidRDefault="006F1F6F" w:rsidP="006F1F6F">
      <w:r w:rsidRPr="006F1F6F">
        <w:lastRenderedPageBreak/>
        <w:t>        return false;     // stop retry</w:t>
      </w:r>
    </w:p>
    <w:p w14:paraId="164062CC" w14:textId="77777777" w:rsidR="006F1F6F" w:rsidRPr="006F1F6F" w:rsidRDefault="006F1F6F" w:rsidP="006F1F6F">
      <w:r w:rsidRPr="006F1F6F">
        <w:t>    }</w:t>
      </w:r>
    </w:p>
    <w:p w14:paraId="3F1AD8B1" w14:textId="77777777" w:rsidR="006F1F6F" w:rsidRPr="006F1F6F" w:rsidRDefault="006F1F6F" w:rsidP="006F1F6F">
      <w:r w:rsidRPr="006F1F6F">
        <w:t>}</w:t>
      </w:r>
    </w:p>
    <w:p w14:paraId="0663F07A" w14:textId="77777777" w:rsidR="006F1F6F" w:rsidRPr="006F1F6F" w:rsidRDefault="006F1F6F" w:rsidP="006F1F6F">
      <w:r w:rsidRPr="006F1F6F">
        <w:t>2. Use RetryAnalyzer in Test</w:t>
      </w:r>
    </w:p>
    <w:p w14:paraId="1365ADD8" w14:textId="77777777" w:rsidR="006F1F6F" w:rsidRPr="006F1F6F" w:rsidRDefault="006F1F6F" w:rsidP="006F1F6F">
      <w:r w:rsidRPr="006F1F6F">
        <w:t>import org.testng.annotations.Test;</w:t>
      </w:r>
    </w:p>
    <w:p w14:paraId="3ECAF73C" w14:textId="77777777" w:rsidR="006F1F6F" w:rsidRPr="006F1F6F" w:rsidRDefault="006F1F6F" w:rsidP="006F1F6F"/>
    <w:p w14:paraId="0B7B8261" w14:textId="77777777" w:rsidR="006F1F6F" w:rsidRPr="006F1F6F" w:rsidRDefault="006F1F6F" w:rsidP="006F1F6F">
      <w:r w:rsidRPr="006F1F6F">
        <w:t>public class LoginTest {</w:t>
      </w:r>
    </w:p>
    <w:p w14:paraId="1C4584F4" w14:textId="77777777" w:rsidR="006F1F6F" w:rsidRPr="006F1F6F" w:rsidRDefault="006F1F6F" w:rsidP="006F1F6F"/>
    <w:p w14:paraId="320A4395" w14:textId="77777777" w:rsidR="006F1F6F" w:rsidRPr="006F1F6F" w:rsidRDefault="006F1F6F" w:rsidP="006F1F6F">
      <w:r w:rsidRPr="006F1F6F">
        <w:t>    @Test(retryAnalyzer = RetryAnalyzer.class)</w:t>
      </w:r>
    </w:p>
    <w:p w14:paraId="4ECF74C8" w14:textId="77777777" w:rsidR="006F1F6F" w:rsidRPr="006F1F6F" w:rsidRDefault="006F1F6F" w:rsidP="006F1F6F">
      <w:r w:rsidRPr="006F1F6F">
        <w:t>    public void testLogin() {</w:t>
      </w:r>
    </w:p>
    <w:p w14:paraId="07C00BB4" w14:textId="77777777" w:rsidR="006F1F6F" w:rsidRPr="006F1F6F" w:rsidRDefault="006F1F6F" w:rsidP="006F1F6F">
      <w:r w:rsidRPr="006F1F6F">
        <w:t>        System.out.println("Executing test...");</w:t>
      </w:r>
    </w:p>
    <w:p w14:paraId="6D8DB335" w14:textId="77777777" w:rsidR="006F1F6F" w:rsidRPr="006F1F6F" w:rsidRDefault="006F1F6F" w:rsidP="006F1F6F">
      <w:r w:rsidRPr="006F1F6F">
        <w:t>        // your test logic</w:t>
      </w:r>
    </w:p>
    <w:p w14:paraId="21B9656F" w14:textId="6075181B" w:rsidR="006F1F6F" w:rsidRPr="006F1F6F" w:rsidRDefault="006F1F6F" w:rsidP="006F1F6F">
      <w:r w:rsidRPr="006F1F6F">
        <w:t>    }</w:t>
      </w:r>
    </w:p>
    <w:p w14:paraId="3989ED77" w14:textId="77777777" w:rsidR="006F1F6F" w:rsidRPr="006F1F6F" w:rsidRDefault="006F1F6F" w:rsidP="006F1F6F">
      <w:r w:rsidRPr="006F1F6F">
        <w:t>}</w:t>
      </w:r>
    </w:p>
    <w:p w14:paraId="312DE64D" w14:textId="77777777" w:rsidR="006F1F6F" w:rsidRDefault="006F1F6F" w:rsidP="00723E10"/>
    <w:p w14:paraId="0D38C994" w14:textId="46BE3304" w:rsidR="006F1F6F" w:rsidRPr="00B45E2E" w:rsidRDefault="006F1F6F" w:rsidP="00723E10">
      <w:pPr>
        <w:rPr>
          <w:color w:val="BF4E14" w:themeColor="accent2" w:themeShade="BF"/>
        </w:rPr>
      </w:pPr>
      <w:r w:rsidRPr="00B45E2E">
        <w:rPr>
          <w:color w:val="BF4E14" w:themeColor="accent2" w:themeShade="BF"/>
        </w:rPr>
        <w:t>write code and explain singleton design pattern</w:t>
      </w:r>
    </w:p>
    <w:p w14:paraId="05E30FF0" w14:textId="77777777" w:rsidR="006F1F6F" w:rsidRDefault="006F1F6F" w:rsidP="00723E10"/>
    <w:p w14:paraId="25C9072F" w14:textId="2E6ABCA4" w:rsidR="006F1F6F" w:rsidRPr="00B45E2E" w:rsidRDefault="006F1F6F" w:rsidP="00723E10">
      <w:pPr>
        <w:rPr>
          <w:b/>
          <w:bCs/>
        </w:rPr>
      </w:pPr>
      <w:r w:rsidRPr="00B45E2E">
        <w:rPr>
          <w:b/>
          <w:bCs/>
        </w:rPr>
        <w:t>how will write XPaths for disappearing elements in selenium?</w:t>
      </w:r>
    </w:p>
    <w:p w14:paraId="52BA5D60" w14:textId="77777777" w:rsidR="006F1F6F" w:rsidRPr="006F1F6F" w:rsidRDefault="006F1F6F" w:rsidP="006F1F6F">
      <w:r w:rsidRPr="006F1F6F">
        <w:t>For disappearing elements, the XPath remains the same as regular elements, but the key is handling synchronization. I use stable XPath locators along with explicit waits like invisibilityOfElementLocated to ensure that the element disappears before performing further actions. This approach is commonly used for loaders, popups, and dynamic UI elements.</w:t>
      </w:r>
    </w:p>
    <w:p w14:paraId="3513CC02" w14:textId="77777777" w:rsidR="006F1F6F" w:rsidRDefault="006F1F6F" w:rsidP="00723E10"/>
    <w:p w14:paraId="3F91DB9D" w14:textId="3EFAAD63" w:rsidR="006F1F6F" w:rsidRPr="00B45E2E" w:rsidRDefault="006F1F6F" w:rsidP="00723E10">
      <w:pPr>
        <w:rPr>
          <w:b/>
          <w:bCs/>
        </w:rPr>
      </w:pPr>
      <w:r w:rsidRPr="00B45E2E">
        <w:rPr>
          <w:b/>
          <w:bCs/>
        </w:rPr>
        <w:t xml:space="preserve">write a </w:t>
      </w:r>
      <w:r w:rsidR="00026650" w:rsidRPr="00B45E2E">
        <w:rPr>
          <w:b/>
          <w:bCs/>
        </w:rPr>
        <w:t>j</w:t>
      </w:r>
      <w:r w:rsidRPr="00B45E2E">
        <w:rPr>
          <w:b/>
          <w:bCs/>
        </w:rPr>
        <w:t>ava program to find and print broken links and non-broken links</w:t>
      </w:r>
    </w:p>
    <w:p w14:paraId="05271AA4" w14:textId="77777777" w:rsidR="006F1F6F" w:rsidRPr="006F1F6F" w:rsidRDefault="006F1F6F" w:rsidP="006F1F6F">
      <w:r w:rsidRPr="006F1F6F">
        <w:t xml:space="preserve">A link is </w:t>
      </w:r>
      <w:r w:rsidRPr="006F1F6F">
        <w:rPr>
          <w:b/>
          <w:bCs/>
        </w:rPr>
        <w:t>broken</w:t>
      </w:r>
      <w:r w:rsidRPr="006F1F6F">
        <w:t xml:space="preserve"> if:</w:t>
      </w:r>
    </w:p>
    <w:p w14:paraId="4835A8DF" w14:textId="77777777" w:rsidR="006F1F6F" w:rsidRPr="006F1F6F" w:rsidRDefault="006F1F6F" w:rsidP="00F338DA">
      <w:pPr>
        <w:numPr>
          <w:ilvl w:val="0"/>
          <w:numId w:val="62"/>
        </w:numPr>
      </w:pPr>
      <w:r w:rsidRPr="006F1F6F">
        <w:t xml:space="preserve">It returns </w:t>
      </w:r>
      <w:r w:rsidRPr="006F1F6F">
        <w:rPr>
          <w:b/>
          <w:bCs/>
        </w:rPr>
        <w:t>HTTP error codes</w:t>
      </w:r>
      <w:r w:rsidRPr="006F1F6F">
        <w:t xml:space="preserve"> like: </w:t>
      </w:r>
    </w:p>
    <w:p w14:paraId="4D9C3BB1" w14:textId="77777777" w:rsidR="006F1F6F" w:rsidRPr="006F1F6F" w:rsidRDefault="006F1F6F" w:rsidP="00F338DA">
      <w:pPr>
        <w:numPr>
          <w:ilvl w:val="1"/>
          <w:numId w:val="62"/>
        </w:numPr>
      </w:pPr>
      <w:r w:rsidRPr="006F1F6F">
        <w:lastRenderedPageBreak/>
        <w:t>404 (Not Found)</w:t>
      </w:r>
    </w:p>
    <w:p w14:paraId="7DAAD67B" w14:textId="77777777" w:rsidR="006F1F6F" w:rsidRPr="006F1F6F" w:rsidRDefault="006F1F6F" w:rsidP="00F338DA">
      <w:pPr>
        <w:numPr>
          <w:ilvl w:val="1"/>
          <w:numId w:val="62"/>
        </w:numPr>
      </w:pPr>
      <w:r w:rsidRPr="006F1F6F">
        <w:t>500 (Server Error)</w:t>
      </w:r>
    </w:p>
    <w:p w14:paraId="1DF31D14" w14:textId="77777777" w:rsidR="006F1F6F" w:rsidRPr="006F1F6F" w:rsidRDefault="006F1F6F" w:rsidP="00F338DA">
      <w:pPr>
        <w:numPr>
          <w:ilvl w:val="1"/>
          <w:numId w:val="62"/>
        </w:numPr>
      </w:pPr>
      <w:r w:rsidRPr="006F1F6F">
        <w:t>403 (Forbidden)</w:t>
      </w:r>
    </w:p>
    <w:p w14:paraId="5842BAF5" w14:textId="490C883E" w:rsidR="006F1F6F" w:rsidRPr="006F1F6F" w:rsidRDefault="006F1F6F" w:rsidP="00F338DA">
      <w:pPr>
        <w:pStyle w:val="ListParagraph"/>
        <w:numPr>
          <w:ilvl w:val="0"/>
          <w:numId w:val="62"/>
        </w:numPr>
        <w:spacing w:after="0" w:line="300" w:lineRule="atLeast"/>
        <w:rPr>
          <w:rFonts w:ascii="Segoe UI" w:eastAsia="Times New Roman" w:hAnsi="Segoe UI" w:cs="Segoe UI"/>
          <w:kern w:val="0"/>
          <w:sz w:val="21"/>
          <w:szCs w:val="21"/>
          <w14:ligatures w14:val="none"/>
        </w:rPr>
      </w:pPr>
      <w:r w:rsidRPr="006F1F6F">
        <w:rPr>
          <w:rFonts w:ascii="Segoe UI" w:eastAsia="Times New Roman" w:hAnsi="Segoe UI" w:cs="Segoe UI"/>
          <w:kern w:val="0"/>
          <w:sz w:val="21"/>
          <w:szCs w:val="21"/>
          <w14:ligatures w14:val="none"/>
        </w:rPr>
        <w:t xml:space="preserve"> Open webpage using Selenium </w:t>
      </w:r>
    </w:p>
    <w:p w14:paraId="130B31FB" w14:textId="709F4106" w:rsidR="006F1F6F" w:rsidRPr="006F1F6F" w:rsidRDefault="006F1F6F" w:rsidP="00F338DA">
      <w:pPr>
        <w:pStyle w:val="ListParagraph"/>
        <w:numPr>
          <w:ilvl w:val="0"/>
          <w:numId w:val="62"/>
        </w:numPr>
        <w:spacing w:after="0" w:line="300" w:lineRule="atLeast"/>
        <w:rPr>
          <w:rFonts w:ascii="Segoe UI" w:eastAsia="Times New Roman" w:hAnsi="Segoe UI" w:cs="Segoe UI"/>
          <w:kern w:val="0"/>
          <w:sz w:val="21"/>
          <w:szCs w:val="21"/>
          <w14:ligatures w14:val="none"/>
        </w:rPr>
      </w:pPr>
      <w:r w:rsidRPr="006F1F6F">
        <w:rPr>
          <w:rFonts w:ascii="Segoe UI" w:eastAsia="Times New Roman" w:hAnsi="Segoe UI" w:cs="Segoe UI"/>
          <w:kern w:val="0"/>
          <w:sz w:val="21"/>
          <w:szCs w:val="21"/>
          <w14:ligatures w14:val="none"/>
        </w:rPr>
        <w:t xml:space="preserve"> Collect all links (</w:t>
      </w:r>
      <w:r w:rsidRPr="006F1F6F">
        <w:rPr>
          <w:rFonts w:ascii="Courier New" w:eastAsia="Times New Roman" w:hAnsi="Courier New" w:cs="Courier New"/>
          <w:kern w:val="0"/>
          <w:sz w:val="20"/>
          <w:szCs w:val="20"/>
          <w14:ligatures w14:val="none"/>
        </w:rPr>
        <w:t>&lt;a&gt;</w:t>
      </w:r>
      <w:r w:rsidRPr="006F1F6F">
        <w:rPr>
          <w:rFonts w:ascii="Segoe UI" w:eastAsia="Times New Roman" w:hAnsi="Segoe UI" w:cs="Segoe UI"/>
          <w:kern w:val="0"/>
          <w:sz w:val="21"/>
          <w:szCs w:val="21"/>
          <w14:ligatures w14:val="none"/>
        </w:rPr>
        <w:t xml:space="preserve"> tags) </w:t>
      </w:r>
    </w:p>
    <w:p w14:paraId="2F893005" w14:textId="56187708" w:rsidR="006F1F6F" w:rsidRPr="006F1F6F" w:rsidRDefault="00425050" w:rsidP="00F338DA">
      <w:pPr>
        <w:pStyle w:val="ListParagraph"/>
        <w:numPr>
          <w:ilvl w:val="0"/>
          <w:numId w:val="62"/>
        </w:numPr>
        <w:spacing w:after="0" w:line="300" w:lineRule="atLeast"/>
        <w:rPr>
          <w:rFonts w:ascii="Segoe UI" w:eastAsia="Times New Roman" w:hAnsi="Segoe UI" w:cs="Segoe UI"/>
          <w:kern w:val="0"/>
          <w:sz w:val="21"/>
          <w:szCs w:val="21"/>
          <w14:ligatures w14:val="none"/>
        </w:rPr>
      </w:pPr>
      <w:r>
        <w:rPr>
          <w:rFonts w:ascii="Segoe UI" w:eastAsia="Times New Roman" w:hAnsi="Symbol" w:cs="Segoe UI"/>
          <w:kern w:val="0"/>
          <w:sz w:val="21"/>
          <w:szCs w:val="21"/>
          <w14:ligatures w14:val="none"/>
        </w:rPr>
        <w:t xml:space="preserve"> </w:t>
      </w:r>
      <w:r w:rsidR="006F1F6F" w:rsidRPr="006F1F6F">
        <w:rPr>
          <w:rFonts w:ascii="Segoe UI" w:eastAsia="Times New Roman" w:hAnsi="Segoe UI" w:cs="Segoe UI"/>
          <w:kern w:val="0"/>
          <w:sz w:val="21"/>
          <w:szCs w:val="21"/>
          <w14:ligatures w14:val="none"/>
        </w:rPr>
        <w:t xml:space="preserve">Extract </w:t>
      </w:r>
      <w:r w:rsidR="006F1F6F" w:rsidRPr="006F1F6F">
        <w:rPr>
          <w:rFonts w:ascii="Courier New" w:eastAsia="Times New Roman" w:hAnsi="Courier New" w:cs="Courier New"/>
          <w:kern w:val="0"/>
          <w:sz w:val="20"/>
          <w:szCs w:val="20"/>
          <w14:ligatures w14:val="none"/>
        </w:rPr>
        <w:t>href</w:t>
      </w:r>
      <w:r w:rsidR="006F1F6F" w:rsidRPr="006F1F6F">
        <w:rPr>
          <w:rFonts w:ascii="Segoe UI" w:eastAsia="Times New Roman" w:hAnsi="Segoe UI" w:cs="Segoe UI"/>
          <w:kern w:val="0"/>
          <w:sz w:val="21"/>
          <w:szCs w:val="21"/>
          <w14:ligatures w14:val="none"/>
        </w:rPr>
        <w:t xml:space="preserve"> attribute </w:t>
      </w:r>
    </w:p>
    <w:p w14:paraId="3D03EE62" w14:textId="7B734C62" w:rsidR="006F1F6F" w:rsidRPr="006F1F6F" w:rsidRDefault="006F1F6F" w:rsidP="00F338DA">
      <w:pPr>
        <w:pStyle w:val="ListParagraph"/>
        <w:numPr>
          <w:ilvl w:val="0"/>
          <w:numId w:val="62"/>
        </w:numPr>
        <w:spacing w:after="0" w:line="300" w:lineRule="atLeast"/>
        <w:rPr>
          <w:rFonts w:ascii="Segoe UI" w:eastAsia="Times New Roman" w:hAnsi="Segoe UI" w:cs="Segoe UI"/>
          <w:kern w:val="0"/>
          <w:sz w:val="21"/>
          <w:szCs w:val="21"/>
          <w14:ligatures w14:val="none"/>
        </w:rPr>
      </w:pPr>
      <w:r w:rsidRPr="006F1F6F">
        <w:rPr>
          <w:rFonts w:ascii="Segoe UI" w:eastAsia="Times New Roman" w:hAnsi="Segoe UI" w:cs="Segoe UI"/>
          <w:kern w:val="0"/>
          <w:sz w:val="21"/>
          <w:szCs w:val="21"/>
          <w14:ligatures w14:val="none"/>
        </w:rPr>
        <w:t xml:space="preserve">Send HTTP request using </w:t>
      </w:r>
      <w:r w:rsidRPr="006F1F6F">
        <w:rPr>
          <w:rFonts w:ascii="Courier New" w:eastAsia="Times New Roman" w:hAnsi="Courier New" w:cs="Courier New"/>
          <w:kern w:val="0"/>
          <w:sz w:val="20"/>
          <w:szCs w:val="20"/>
          <w14:ligatures w14:val="none"/>
        </w:rPr>
        <w:t>HttpURLConnection</w:t>
      </w:r>
      <w:r w:rsidRPr="006F1F6F">
        <w:rPr>
          <w:rFonts w:ascii="Segoe UI" w:eastAsia="Times New Roman" w:hAnsi="Segoe UI" w:cs="Segoe UI"/>
          <w:kern w:val="0"/>
          <w:sz w:val="21"/>
          <w:szCs w:val="21"/>
          <w14:ligatures w14:val="none"/>
        </w:rPr>
        <w:t xml:space="preserve"> </w:t>
      </w:r>
    </w:p>
    <w:p w14:paraId="5ADCF2C7" w14:textId="7691ECE6" w:rsidR="006F1F6F" w:rsidRPr="006F1F6F" w:rsidRDefault="006F1F6F" w:rsidP="00F338DA">
      <w:pPr>
        <w:pStyle w:val="ListParagraph"/>
        <w:numPr>
          <w:ilvl w:val="0"/>
          <w:numId w:val="62"/>
        </w:numPr>
        <w:spacing w:after="0" w:line="300" w:lineRule="atLeast"/>
        <w:rPr>
          <w:rFonts w:ascii="Segoe UI" w:eastAsia="Times New Roman" w:hAnsi="Segoe UI" w:cs="Segoe UI"/>
          <w:kern w:val="0"/>
          <w:sz w:val="21"/>
          <w:szCs w:val="21"/>
          <w14:ligatures w14:val="none"/>
        </w:rPr>
      </w:pPr>
      <w:r w:rsidRPr="006F1F6F">
        <w:rPr>
          <w:rFonts w:ascii="Segoe UI" w:eastAsia="Times New Roman" w:hAnsi="Segoe UI" w:cs="Segoe UI"/>
          <w:kern w:val="0"/>
          <w:sz w:val="21"/>
          <w:szCs w:val="21"/>
          <w14:ligatures w14:val="none"/>
        </w:rPr>
        <w:t xml:space="preserve"> Get response code </w:t>
      </w:r>
    </w:p>
    <w:p w14:paraId="695A9994" w14:textId="52695D7A" w:rsidR="006F1F6F" w:rsidRPr="006F1F6F" w:rsidRDefault="006F1F6F" w:rsidP="00F338DA">
      <w:pPr>
        <w:pStyle w:val="ListParagraph"/>
        <w:numPr>
          <w:ilvl w:val="0"/>
          <w:numId w:val="62"/>
        </w:numPr>
        <w:spacing w:after="0" w:line="300" w:lineRule="atLeast"/>
        <w:rPr>
          <w:rFonts w:ascii="Segoe UI" w:eastAsia="Times New Roman" w:hAnsi="Segoe UI" w:cs="Segoe UI"/>
          <w:kern w:val="0"/>
          <w:sz w:val="21"/>
          <w:szCs w:val="21"/>
          <w14:ligatures w14:val="none"/>
        </w:rPr>
      </w:pPr>
      <w:r w:rsidRPr="006F1F6F">
        <w:rPr>
          <w:rFonts w:ascii="Segoe UI" w:eastAsia="Times New Roman" w:hAnsi="Segoe UI" w:cs="Segoe UI"/>
          <w:kern w:val="0"/>
          <w:sz w:val="21"/>
          <w:szCs w:val="21"/>
          <w14:ligatures w14:val="none"/>
        </w:rPr>
        <w:t xml:space="preserve"> Print link status</w:t>
      </w:r>
    </w:p>
    <w:p w14:paraId="3D0280C5" w14:textId="77777777" w:rsidR="006F1F6F" w:rsidRDefault="006F1F6F" w:rsidP="00723E10"/>
    <w:p w14:paraId="75745DFB" w14:textId="77777777" w:rsidR="006F1F6F" w:rsidRPr="006F1F6F" w:rsidRDefault="006F1F6F" w:rsidP="006F1F6F">
      <w:r w:rsidRPr="006F1F6F">
        <w:t>import java.net.HttpURLConnection;</w:t>
      </w:r>
    </w:p>
    <w:p w14:paraId="0C464C50" w14:textId="77777777" w:rsidR="006F1F6F" w:rsidRPr="006F1F6F" w:rsidRDefault="006F1F6F" w:rsidP="006F1F6F">
      <w:r w:rsidRPr="006F1F6F">
        <w:t>import java.net.URL;</w:t>
      </w:r>
    </w:p>
    <w:p w14:paraId="7FEA62B7" w14:textId="77777777" w:rsidR="006F1F6F" w:rsidRPr="006F1F6F" w:rsidRDefault="006F1F6F" w:rsidP="006F1F6F">
      <w:r w:rsidRPr="006F1F6F">
        <w:t>import java.util.List;</w:t>
      </w:r>
    </w:p>
    <w:p w14:paraId="5DD9F586" w14:textId="77777777" w:rsidR="006F1F6F" w:rsidRPr="006F1F6F" w:rsidRDefault="006F1F6F" w:rsidP="006F1F6F"/>
    <w:p w14:paraId="0DACF704" w14:textId="77777777" w:rsidR="006F1F6F" w:rsidRPr="006F1F6F" w:rsidRDefault="006F1F6F" w:rsidP="006F1F6F">
      <w:r w:rsidRPr="006F1F6F">
        <w:t>import org.openqa.selenium.By;</w:t>
      </w:r>
    </w:p>
    <w:p w14:paraId="3F8D060E" w14:textId="77777777" w:rsidR="006F1F6F" w:rsidRPr="006F1F6F" w:rsidRDefault="006F1F6F" w:rsidP="006F1F6F">
      <w:r w:rsidRPr="006F1F6F">
        <w:t>import org.openqa.selenium.WebDriver;</w:t>
      </w:r>
    </w:p>
    <w:p w14:paraId="202E2A5E" w14:textId="77777777" w:rsidR="006F1F6F" w:rsidRPr="006F1F6F" w:rsidRDefault="006F1F6F" w:rsidP="006F1F6F">
      <w:r w:rsidRPr="006F1F6F">
        <w:t>import org.openqa.selenium.WebElement;</w:t>
      </w:r>
    </w:p>
    <w:p w14:paraId="261C257A" w14:textId="77777777" w:rsidR="006F1F6F" w:rsidRPr="006F1F6F" w:rsidRDefault="006F1F6F" w:rsidP="006F1F6F">
      <w:r w:rsidRPr="006F1F6F">
        <w:t>import org.openqa.selenium.chrome.ChromeDriver;</w:t>
      </w:r>
    </w:p>
    <w:p w14:paraId="20D67E2F" w14:textId="77777777" w:rsidR="006F1F6F" w:rsidRPr="006F1F6F" w:rsidRDefault="006F1F6F" w:rsidP="006F1F6F"/>
    <w:p w14:paraId="04868BAF" w14:textId="31DA96E4" w:rsidR="006F1F6F" w:rsidRPr="006F1F6F" w:rsidRDefault="006F1F6F" w:rsidP="006F1F6F">
      <w:r w:rsidRPr="006F1F6F">
        <w:t>public class BrokenLinksCheck {</w:t>
      </w:r>
    </w:p>
    <w:p w14:paraId="566C62DA" w14:textId="29DB8032" w:rsidR="006F1F6F" w:rsidRPr="006F1F6F" w:rsidRDefault="006F1F6F" w:rsidP="006F1F6F">
      <w:r w:rsidRPr="006F1F6F">
        <w:t>    public static void main(String[] args) {</w:t>
      </w:r>
    </w:p>
    <w:p w14:paraId="39F38C01" w14:textId="6FA70A3F" w:rsidR="006F1F6F" w:rsidRPr="006F1F6F" w:rsidRDefault="006F1F6F" w:rsidP="006F1F6F">
      <w:r w:rsidRPr="006F1F6F">
        <w:t>        WebDriver driver = new ChromeDriver();</w:t>
      </w:r>
    </w:p>
    <w:p w14:paraId="4F4EC44D" w14:textId="6027BDBE" w:rsidR="006F1F6F" w:rsidRPr="006F1F6F" w:rsidRDefault="006F1F6F" w:rsidP="006F1F6F">
      <w:r w:rsidRPr="006F1F6F">
        <w:t>       // Open website</w:t>
      </w:r>
    </w:p>
    <w:p w14:paraId="385FE295" w14:textId="64D1D00F" w:rsidR="006F1F6F" w:rsidRPr="006F1F6F" w:rsidRDefault="006F1F6F" w:rsidP="006F1F6F">
      <w:r w:rsidRPr="006F1F6F">
        <w:t>        driver.get("https://example.com");</w:t>
      </w:r>
    </w:p>
    <w:p w14:paraId="518437EF" w14:textId="77777777" w:rsidR="006F1F6F" w:rsidRPr="006F1F6F" w:rsidRDefault="006F1F6F" w:rsidP="006F1F6F">
      <w:r w:rsidRPr="006F1F6F">
        <w:t>        // Get all links</w:t>
      </w:r>
    </w:p>
    <w:p w14:paraId="5AFEA1FD" w14:textId="76410620" w:rsidR="006F1F6F" w:rsidRPr="006F1F6F" w:rsidRDefault="006F1F6F" w:rsidP="006F1F6F">
      <w:r w:rsidRPr="006F1F6F">
        <w:t>        List&lt;WebElement&gt; links = driver.findElements(By.tagName("a"));</w:t>
      </w:r>
    </w:p>
    <w:p w14:paraId="16D3CF34" w14:textId="3794E18D" w:rsidR="006F1F6F" w:rsidRPr="006F1F6F" w:rsidRDefault="006F1F6F" w:rsidP="006F1F6F">
      <w:r w:rsidRPr="006F1F6F">
        <w:t>        for (WebElement link : links) {</w:t>
      </w:r>
    </w:p>
    <w:p w14:paraId="3CB9CE48" w14:textId="659DB5A9" w:rsidR="006F1F6F" w:rsidRPr="006F1F6F" w:rsidRDefault="006F1F6F" w:rsidP="006F1F6F">
      <w:r w:rsidRPr="006F1F6F">
        <w:t>            String url = link.getAttribute("href");</w:t>
      </w:r>
    </w:p>
    <w:p w14:paraId="3F2B7919" w14:textId="77777777" w:rsidR="006F1F6F" w:rsidRPr="006F1F6F" w:rsidRDefault="006F1F6F" w:rsidP="006F1F6F">
      <w:r w:rsidRPr="006F1F6F">
        <w:lastRenderedPageBreak/>
        <w:t>            // Skip null or empty links</w:t>
      </w:r>
    </w:p>
    <w:p w14:paraId="01D17EDD" w14:textId="77777777" w:rsidR="006F1F6F" w:rsidRPr="006F1F6F" w:rsidRDefault="006F1F6F" w:rsidP="006F1F6F">
      <w:r w:rsidRPr="006F1F6F">
        <w:t>            if (url == null || url.isEmpty()) {</w:t>
      </w:r>
    </w:p>
    <w:p w14:paraId="5CFCA266" w14:textId="77777777" w:rsidR="006F1F6F" w:rsidRPr="006F1F6F" w:rsidRDefault="006F1F6F" w:rsidP="006F1F6F">
      <w:r w:rsidRPr="006F1F6F">
        <w:t>                continue;</w:t>
      </w:r>
    </w:p>
    <w:p w14:paraId="62EF1326" w14:textId="77777777" w:rsidR="006F1F6F" w:rsidRPr="006F1F6F" w:rsidRDefault="006F1F6F" w:rsidP="006F1F6F">
      <w:r w:rsidRPr="006F1F6F">
        <w:t>            }</w:t>
      </w:r>
    </w:p>
    <w:p w14:paraId="08BE7F76" w14:textId="77777777" w:rsidR="006F1F6F" w:rsidRPr="006F1F6F" w:rsidRDefault="006F1F6F" w:rsidP="006F1F6F"/>
    <w:p w14:paraId="0F2C7F80" w14:textId="77777777" w:rsidR="006F1F6F" w:rsidRPr="006F1F6F" w:rsidRDefault="006F1F6F" w:rsidP="006F1F6F">
      <w:r w:rsidRPr="006F1F6F">
        <w:t>            try {</w:t>
      </w:r>
    </w:p>
    <w:p w14:paraId="39241CBB" w14:textId="77777777" w:rsidR="006F1F6F" w:rsidRPr="006F1F6F" w:rsidRDefault="006F1F6F" w:rsidP="006F1F6F">
      <w:r w:rsidRPr="006F1F6F">
        <w:t>                // Create URL object</w:t>
      </w:r>
    </w:p>
    <w:p w14:paraId="70802680" w14:textId="0BA1CA3B" w:rsidR="006F1F6F" w:rsidRPr="006F1F6F" w:rsidRDefault="006F1F6F" w:rsidP="006F1F6F">
      <w:r w:rsidRPr="006F1F6F">
        <w:t>                URL linkURL = new URL(url);</w:t>
      </w:r>
    </w:p>
    <w:p w14:paraId="7F51F4C2" w14:textId="77777777" w:rsidR="006F1F6F" w:rsidRPr="006F1F6F" w:rsidRDefault="006F1F6F" w:rsidP="006F1F6F">
      <w:r w:rsidRPr="006F1F6F">
        <w:t>                // Open connection</w:t>
      </w:r>
    </w:p>
    <w:p w14:paraId="0627A4DA" w14:textId="77777777" w:rsidR="006F1F6F" w:rsidRPr="006F1F6F" w:rsidRDefault="006F1F6F" w:rsidP="006F1F6F">
      <w:r w:rsidRPr="006F1F6F">
        <w:t>                HttpURLConnection connection =</w:t>
      </w:r>
    </w:p>
    <w:p w14:paraId="293FDF63" w14:textId="6A0D4CB6" w:rsidR="006F1F6F" w:rsidRPr="006F1F6F" w:rsidRDefault="006F1F6F" w:rsidP="006F1F6F">
      <w:r w:rsidRPr="006F1F6F">
        <w:t>                        (HttpURLConnection) linkURL.openConnection();</w:t>
      </w:r>
    </w:p>
    <w:p w14:paraId="126996A2" w14:textId="77777777" w:rsidR="006F1F6F" w:rsidRPr="006F1F6F" w:rsidRDefault="006F1F6F" w:rsidP="006F1F6F">
      <w:r w:rsidRPr="006F1F6F">
        <w:t>                connection.setConnectTimeout(3000);</w:t>
      </w:r>
    </w:p>
    <w:p w14:paraId="4A1A7FBA" w14:textId="355C1B7F" w:rsidR="006F1F6F" w:rsidRPr="006F1F6F" w:rsidRDefault="006F1F6F" w:rsidP="006F1F6F">
      <w:r w:rsidRPr="006F1F6F">
        <w:t>                connection.connect();</w:t>
      </w:r>
      <w:r w:rsidR="00F46869">
        <w:t>;</w:t>
      </w:r>
    </w:p>
    <w:p w14:paraId="0416B803" w14:textId="08173EAA" w:rsidR="006F1F6F" w:rsidRPr="006F1F6F" w:rsidRDefault="006F1F6F" w:rsidP="006F1F6F">
      <w:r w:rsidRPr="006F1F6F">
        <w:t>                int responseCode = connection.getResponseCode();</w:t>
      </w:r>
    </w:p>
    <w:p w14:paraId="769DEAC8" w14:textId="77777777" w:rsidR="006F1F6F" w:rsidRPr="006F1F6F" w:rsidRDefault="006F1F6F" w:rsidP="006F1F6F">
      <w:r w:rsidRPr="006F1F6F">
        <w:t xml:space="preserve">                // </w:t>
      </w:r>
      <w:r w:rsidRPr="006F1F6F">
        <w:rPr>
          <w:rFonts w:ascii="Segoe UI Emoji" w:hAnsi="Segoe UI Emoji" w:cs="Segoe UI Emoji"/>
        </w:rPr>
        <w:t>✅</w:t>
      </w:r>
      <w:r w:rsidRPr="006F1F6F">
        <w:t xml:space="preserve"> Check response</w:t>
      </w:r>
    </w:p>
    <w:p w14:paraId="2344F47E" w14:textId="77777777" w:rsidR="006F1F6F" w:rsidRPr="006F1F6F" w:rsidRDefault="006F1F6F" w:rsidP="006F1F6F">
      <w:r w:rsidRPr="006F1F6F">
        <w:t>                if (responseCode &gt;= 400) {</w:t>
      </w:r>
    </w:p>
    <w:p w14:paraId="276446BD" w14:textId="77777777" w:rsidR="006F1F6F" w:rsidRPr="006F1F6F" w:rsidRDefault="006F1F6F" w:rsidP="006F1F6F">
      <w:r w:rsidRPr="006F1F6F">
        <w:t>                    System.out.println(url + " -&gt; Broken Link (" + responseCode + ")");</w:t>
      </w:r>
    </w:p>
    <w:p w14:paraId="4CFA86A5" w14:textId="77777777" w:rsidR="006F1F6F" w:rsidRPr="006F1F6F" w:rsidRDefault="006F1F6F" w:rsidP="006F1F6F">
      <w:r w:rsidRPr="006F1F6F">
        <w:t>                } else {</w:t>
      </w:r>
    </w:p>
    <w:p w14:paraId="420C3472" w14:textId="77777777" w:rsidR="006F1F6F" w:rsidRPr="006F1F6F" w:rsidRDefault="006F1F6F" w:rsidP="006F1F6F">
      <w:r w:rsidRPr="006F1F6F">
        <w:t>                    System.out.println(url + " -&gt; Valid Link (" + responseCode + ")");</w:t>
      </w:r>
    </w:p>
    <w:p w14:paraId="6944BE59" w14:textId="77777777" w:rsidR="006F1F6F" w:rsidRPr="006F1F6F" w:rsidRDefault="006F1F6F" w:rsidP="006F1F6F">
      <w:r w:rsidRPr="006F1F6F">
        <w:t>                }</w:t>
      </w:r>
    </w:p>
    <w:p w14:paraId="0D473A5F" w14:textId="77777777" w:rsidR="006F1F6F" w:rsidRPr="006F1F6F" w:rsidRDefault="006F1F6F" w:rsidP="006F1F6F"/>
    <w:p w14:paraId="0097006B" w14:textId="77777777" w:rsidR="006F1F6F" w:rsidRPr="006F1F6F" w:rsidRDefault="006F1F6F" w:rsidP="006F1F6F">
      <w:r w:rsidRPr="006F1F6F">
        <w:t>            } catch (Exception e) {</w:t>
      </w:r>
    </w:p>
    <w:p w14:paraId="3BF7BB4C" w14:textId="77777777" w:rsidR="006F1F6F" w:rsidRPr="006F1F6F" w:rsidRDefault="006F1F6F" w:rsidP="006F1F6F">
      <w:r w:rsidRPr="006F1F6F">
        <w:t>                System.out.println(url + " -&gt; Broken Link (Exception)");</w:t>
      </w:r>
    </w:p>
    <w:p w14:paraId="29D935D1" w14:textId="77777777" w:rsidR="006F1F6F" w:rsidRPr="006F1F6F" w:rsidRDefault="006F1F6F" w:rsidP="006F1F6F">
      <w:r w:rsidRPr="006F1F6F">
        <w:t>            }</w:t>
      </w:r>
    </w:p>
    <w:p w14:paraId="0CF264C0" w14:textId="77777777" w:rsidR="006F1F6F" w:rsidRPr="006F1F6F" w:rsidRDefault="006F1F6F" w:rsidP="006F1F6F">
      <w:r w:rsidRPr="006F1F6F">
        <w:t>        }</w:t>
      </w:r>
    </w:p>
    <w:p w14:paraId="4A0FDAB6" w14:textId="77777777" w:rsidR="006F1F6F" w:rsidRPr="006F1F6F" w:rsidRDefault="006F1F6F" w:rsidP="006F1F6F"/>
    <w:p w14:paraId="5D466476" w14:textId="77777777" w:rsidR="006F1F6F" w:rsidRPr="006F1F6F" w:rsidRDefault="006F1F6F" w:rsidP="006F1F6F">
      <w:r w:rsidRPr="006F1F6F">
        <w:lastRenderedPageBreak/>
        <w:t>        driver.quit();</w:t>
      </w:r>
    </w:p>
    <w:p w14:paraId="7088F5BB" w14:textId="77777777" w:rsidR="006F1F6F" w:rsidRPr="006F1F6F" w:rsidRDefault="006F1F6F" w:rsidP="006F1F6F">
      <w:r w:rsidRPr="006F1F6F">
        <w:t>    }</w:t>
      </w:r>
    </w:p>
    <w:p w14:paraId="5147F23B" w14:textId="77777777" w:rsidR="006F1F6F" w:rsidRPr="006F1F6F" w:rsidRDefault="006F1F6F" w:rsidP="006F1F6F">
      <w:r w:rsidRPr="006F1F6F">
        <w:t>}</w:t>
      </w:r>
    </w:p>
    <w:p w14:paraId="08A8A227" w14:textId="501183C4" w:rsidR="006F1F6F" w:rsidRPr="00425050" w:rsidRDefault="00425050" w:rsidP="00723E10">
      <w:pPr>
        <w:rPr>
          <w:b/>
          <w:bCs/>
        </w:rPr>
      </w:pPr>
      <w:r w:rsidRPr="00425050">
        <w:rPr>
          <w:b/>
          <w:bCs/>
        </w:rPr>
        <w:t>If</w:t>
      </w:r>
      <w:r w:rsidR="006F1F6F" w:rsidRPr="00425050">
        <w:rPr>
          <w:b/>
          <w:bCs/>
        </w:rPr>
        <w:t xml:space="preserve"> out of 100 test cases only 20 test cases failed, how will you rerun only the failed test cases?</w:t>
      </w:r>
    </w:p>
    <w:p w14:paraId="558BEC02" w14:textId="162DE06B" w:rsidR="006F1F6F" w:rsidRDefault="006F1F6F" w:rsidP="00723E10">
      <w:r w:rsidRPr="006F1F6F">
        <w:t>After executing the test suite, TestNG generates a failed-tests.xml file in the test-output folder. I use this file to rerun only the failed test cases. Additionally, I use IRetryAnalyzer to automatically retry failed tests during execution, which helps handle flaky tests.”</w:t>
      </w:r>
    </w:p>
    <w:p w14:paraId="49347576" w14:textId="77777777" w:rsidR="0012299E" w:rsidRPr="0012299E" w:rsidRDefault="0012299E" w:rsidP="0012299E">
      <w:r w:rsidRPr="0012299E">
        <w:t>2. Using IRetryAnalyzer</w:t>
      </w:r>
    </w:p>
    <w:p w14:paraId="64FA0CAC" w14:textId="77777777" w:rsidR="0012299E" w:rsidRPr="0012299E" w:rsidRDefault="0012299E" w:rsidP="0012299E">
      <w:r w:rsidRPr="0012299E">
        <w:t>@Test(retryAnalyzer = RetryAnalyzer.class)</w:t>
      </w:r>
    </w:p>
    <w:p w14:paraId="67C4FF3E" w14:textId="77777777" w:rsidR="0012299E" w:rsidRPr="0012299E" w:rsidRDefault="0012299E" w:rsidP="0012299E">
      <w:r w:rsidRPr="0012299E">
        <w:t>public void testLogin() {</w:t>
      </w:r>
    </w:p>
    <w:p w14:paraId="0B80E8C9" w14:textId="77777777" w:rsidR="0012299E" w:rsidRPr="0012299E" w:rsidRDefault="0012299E" w:rsidP="0012299E">
      <w:r w:rsidRPr="0012299E">
        <w:t>    // test logic</w:t>
      </w:r>
    </w:p>
    <w:p w14:paraId="1F303922" w14:textId="6E04EDB7" w:rsidR="0012299E" w:rsidRPr="0012299E" w:rsidRDefault="0012299E" w:rsidP="0012299E">
      <w:r w:rsidRPr="0012299E">
        <w:t>}</w:t>
      </w:r>
    </w:p>
    <w:p w14:paraId="64834DD0" w14:textId="61E9E846" w:rsidR="0012299E" w:rsidRDefault="0012299E" w:rsidP="0012299E">
      <w:r w:rsidRPr="0012299E">
        <w:t>public class RetryAnalyzer implements IRetryAnalyzer {</w:t>
      </w:r>
    </w:p>
    <w:p w14:paraId="4F48A1D5" w14:textId="4FD295DB" w:rsidR="00026650" w:rsidRPr="0012299E" w:rsidRDefault="00026650" w:rsidP="0012299E">
      <w:pPr>
        <w:rPr>
          <w:b/>
          <w:bCs/>
        </w:rPr>
      </w:pPr>
      <w:r>
        <w:t>//</w:t>
      </w:r>
      <w:r w:rsidRPr="00026650">
        <w:t xml:space="preserve">Keeps track of </w:t>
      </w:r>
      <w:r w:rsidRPr="00026650">
        <w:rPr>
          <w:b/>
          <w:bCs/>
        </w:rPr>
        <w:t>how many times the test has been retried</w:t>
      </w:r>
    </w:p>
    <w:p w14:paraId="1C4D1183" w14:textId="77777777" w:rsidR="0012299E" w:rsidRPr="0012299E" w:rsidRDefault="0012299E" w:rsidP="0012299E">
      <w:r w:rsidRPr="0012299E">
        <w:t>    int count = 0;</w:t>
      </w:r>
    </w:p>
    <w:p w14:paraId="1016D0DE" w14:textId="6580B85E" w:rsidR="0012299E" w:rsidRDefault="0012299E" w:rsidP="0012299E">
      <w:r w:rsidRPr="0012299E">
        <w:t>    int maxTry = 2;</w:t>
      </w:r>
    </w:p>
    <w:p w14:paraId="3ED0DABD" w14:textId="213316AC" w:rsidR="00026650" w:rsidRPr="0012299E" w:rsidRDefault="00026650" w:rsidP="0012299E">
      <w:r>
        <w:t>//</w:t>
      </w:r>
      <w:r w:rsidRPr="00026650">
        <w:t xml:space="preserve">This method is called </w:t>
      </w:r>
      <w:r w:rsidRPr="00026650">
        <w:rPr>
          <w:b/>
          <w:bCs/>
        </w:rPr>
        <w:t>every time a test fails</w:t>
      </w:r>
    </w:p>
    <w:p w14:paraId="56578F51" w14:textId="77777777" w:rsidR="0012299E" w:rsidRPr="0012299E" w:rsidRDefault="0012299E" w:rsidP="0012299E">
      <w:r w:rsidRPr="0012299E">
        <w:t>    public boolean retry(ITestResult result) {</w:t>
      </w:r>
    </w:p>
    <w:p w14:paraId="7821F8E1" w14:textId="77777777" w:rsidR="0012299E" w:rsidRPr="0012299E" w:rsidRDefault="0012299E" w:rsidP="0012299E">
      <w:r w:rsidRPr="0012299E">
        <w:t>        if (count &lt; maxTry) {</w:t>
      </w:r>
    </w:p>
    <w:p w14:paraId="4A55C381" w14:textId="77777777" w:rsidR="0012299E" w:rsidRPr="0012299E" w:rsidRDefault="0012299E" w:rsidP="0012299E">
      <w:r w:rsidRPr="0012299E">
        <w:t>            count++;</w:t>
      </w:r>
    </w:p>
    <w:p w14:paraId="5739F7C4" w14:textId="77777777" w:rsidR="0012299E" w:rsidRPr="0012299E" w:rsidRDefault="0012299E" w:rsidP="0012299E">
      <w:r w:rsidRPr="0012299E">
        <w:t>            return true;</w:t>
      </w:r>
    </w:p>
    <w:p w14:paraId="65E2F41D" w14:textId="77777777" w:rsidR="0012299E" w:rsidRPr="0012299E" w:rsidRDefault="0012299E" w:rsidP="0012299E">
      <w:r w:rsidRPr="0012299E">
        <w:t>        }</w:t>
      </w:r>
    </w:p>
    <w:p w14:paraId="4EBBFB8A" w14:textId="77777777" w:rsidR="0012299E" w:rsidRPr="0012299E" w:rsidRDefault="0012299E" w:rsidP="0012299E">
      <w:r w:rsidRPr="0012299E">
        <w:t>        return false;</w:t>
      </w:r>
    </w:p>
    <w:p w14:paraId="1CADB267" w14:textId="77777777" w:rsidR="0012299E" w:rsidRPr="0012299E" w:rsidRDefault="0012299E" w:rsidP="0012299E">
      <w:r w:rsidRPr="0012299E">
        <w:t>    }</w:t>
      </w:r>
    </w:p>
    <w:p w14:paraId="4EA1E804" w14:textId="77777777" w:rsidR="0012299E" w:rsidRDefault="0012299E" w:rsidP="0012299E">
      <w:r w:rsidRPr="0012299E">
        <w:t>}</w:t>
      </w:r>
    </w:p>
    <w:p w14:paraId="433BC59C" w14:textId="1B0D27E5" w:rsidR="0012299E" w:rsidRPr="0012299E" w:rsidRDefault="00425050" w:rsidP="0012299E">
      <w:pPr>
        <w:rPr>
          <w:b/>
          <w:bCs/>
        </w:rPr>
      </w:pPr>
      <w:r w:rsidRPr="0012299E">
        <w:rPr>
          <w:b/>
          <w:bCs/>
        </w:rPr>
        <w:t>What</w:t>
      </w:r>
      <w:r w:rsidR="0012299E" w:rsidRPr="0012299E">
        <w:rPr>
          <w:b/>
          <w:bCs/>
        </w:rPr>
        <w:t xml:space="preserve"> are different ways to use sendkeys() to enter text into a text filed?</w:t>
      </w:r>
    </w:p>
    <w:p w14:paraId="436DC41F" w14:textId="399E9B65" w:rsidR="0012299E" w:rsidRPr="0012299E" w:rsidRDefault="0012299E" w:rsidP="0012299E">
      <w:r w:rsidRPr="0012299E">
        <w:lastRenderedPageBreak/>
        <w:t>sendKeys() in Selenium is used to enter text into input fields, and it can be used in multiple ways such as directly sending text, combining with clear() to overwrite existing data, using Keys class for keyboard actions, and even with JavaScriptExecutor when elements are not interactable. It can also be used for file uploads and advanced scenarios using Actions class</w:t>
      </w:r>
      <w:r w:rsidR="00425050">
        <w:t>.</w:t>
      </w:r>
      <w:r w:rsidR="00BF1E98">
        <w:br/>
      </w:r>
      <w:r w:rsidR="00F05C1B">
        <w:br/>
      </w:r>
      <w:r w:rsidR="00F05C1B">
        <w:br/>
      </w:r>
    </w:p>
    <w:p w14:paraId="4EFE3032" w14:textId="77777777" w:rsidR="0012299E" w:rsidRPr="00723E10" w:rsidRDefault="0012299E" w:rsidP="00723E10"/>
    <w:p w14:paraId="76231716" w14:textId="77777777" w:rsidR="00723E10" w:rsidRPr="00723E10" w:rsidRDefault="00723E10" w:rsidP="00723E10"/>
    <w:p w14:paraId="6F2FE385" w14:textId="77777777" w:rsidR="00723E10" w:rsidRPr="00CF110F" w:rsidRDefault="00723E10" w:rsidP="00CF110F"/>
    <w:p w14:paraId="307C4DA7" w14:textId="77777777" w:rsidR="00CF110F" w:rsidRPr="00CF110F" w:rsidRDefault="00CF110F" w:rsidP="00CF110F"/>
    <w:p w14:paraId="01896C74" w14:textId="1F227B3B" w:rsidR="00F06D07" w:rsidRPr="006B1372" w:rsidRDefault="00CF110F" w:rsidP="006B1372">
      <w:r w:rsidRPr="00CF110F">
        <w:t> </w:t>
      </w:r>
    </w:p>
    <w:p w14:paraId="7EF20523" w14:textId="16C73BD9" w:rsidR="006B1372" w:rsidRPr="00AC26A1" w:rsidRDefault="006B1372" w:rsidP="00AC26A1">
      <w:pPr>
        <w:rPr>
          <w:b/>
          <w:bCs/>
        </w:rPr>
      </w:pPr>
    </w:p>
    <w:p w14:paraId="351D7FA0" w14:textId="77777777" w:rsidR="00AC26A1" w:rsidRPr="00AC26A1" w:rsidRDefault="00AC26A1" w:rsidP="00AC26A1"/>
    <w:p w14:paraId="18E3AF46" w14:textId="698A3B75" w:rsidR="00AC26A1" w:rsidRPr="00AC26A1" w:rsidRDefault="00AC26A1" w:rsidP="00AC26A1"/>
    <w:p w14:paraId="56B037E2" w14:textId="77777777" w:rsidR="00AC26A1" w:rsidRDefault="00AC26A1" w:rsidP="00AC26A1"/>
    <w:p w14:paraId="1D9CE0F8" w14:textId="77777777" w:rsidR="00AC26A1" w:rsidRPr="00AC26A1" w:rsidRDefault="00AC26A1" w:rsidP="00AC26A1"/>
    <w:p w14:paraId="3EA8CC90" w14:textId="77777777" w:rsidR="00AC26A1" w:rsidRPr="00AC26A1" w:rsidRDefault="00AC26A1" w:rsidP="00AC26A1"/>
    <w:p w14:paraId="1BED977C" w14:textId="77777777" w:rsidR="00AC26A1" w:rsidRPr="00AC26A1" w:rsidRDefault="00AC26A1" w:rsidP="00AC26A1"/>
    <w:p w14:paraId="6F6DD98B" w14:textId="77777777" w:rsidR="00AC26A1" w:rsidRPr="00AC26A1" w:rsidRDefault="00AC26A1" w:rsidP="00AC26A1"/>
    <w:p w14:paraId="64629F0A" w14:textId="072C9B73" w:rsidR="00AC26A1" w:rsidRPr="00AC26A1" w:rsidRDefault="00AC26A1" w:rsidP="00AC26A1">
      <w:pPr>
        <w:rPr>
          <w:b/>
          <w:bCs/>
        </w:rPr>
      </w:pPr>
    </w:p>
    <w:p w14:paraId="17E2A450" w14:textId="367C1C79" w:rsidR="00AC26A1" w:rsidRPr="00AC26A1" w:rsidRDefault="00AC26A1" w:rsidP="00AC26A1">
      <w:pPr>
        <w:rPr>
          <w:b/>
          <w:bCs/>
        </w:rPr>
      </w:pPr>
    </w:p>
    <w:p w14:paraId="1102EE52" w14:textId="06872991" w:rsidR="00AC26A1" w:rsidRPr="00AC26A1" w:rsidRDefault="00AC26A1" w:rsidP="00AC26A1"/>
    <w:p w14:paraId="5BC11F55" w14:textId="532553E2" w:rsidR="00AC26A1" w:rsidRPr="00AC26A1" w:rsidRDefault="00AC26A1" w:rsidP="00AC26A1"/>
    <w:p w14:paraId="2427C0CF" w14:textId="32329A03" w:rsidR="00AC26A1" w:rsidRPr="00AC26A1" w:rsidRDefault="00AC26A1" w:rsidP="00AC26A1">
      <w:r>
        <w:br/>
      </w:r>
    </w:p>
    <w:p w14:paraId="20BF172A" w14:textId="5F4A1F46" w:rsidR="00AC26A1" w:rsidRPr="00AC26A1" w:rsidRDefault="00AC26A1" w:rsidP="00AC26A1">
      <w:pPr>
        <w:rPr>
          <w:b/>
          <w:bCs/>
        </w:rPr>
      </w:pPr>
      <w:r w:rsidRPr="00AC26A1">
        <w:rPr>
          <w:b/>
          <w:bCs/>
        </w:rPr>
        <w:t> </w:t>
      </w:r>
    </w:p>
    <w:sectPr w:rsidR="00AC26A1" w:rsidRPr="00AC26A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39DB" w14:textId="77777777" w:rsidR="002E297F" w:rsidRDefault="002E297F" w:rsidP="00F0489C">
      <w:pPr>
        <w:spacing w:after="0" w:line="240" w:lineRule="auto"/>
      </w:pPr>
      <w:r>
        <w:separator/>
      </w:r>
    </w:p>
  </w:endnote>
  <w:endnote w:type="continuationSeparator" w:id="0">
    <w:p w14:paraId="67FAD76F" w14:textId="77777777" w:rsidR="002E297F" w:rsidRDefault="002E297F" w:rsidP="00F0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E437D" w14:textId="77777777" w:rsidR="002E297F" w:rsidRDefault="002E297F" w:rsidP="00F0489C">
      <w:pPr>
        <w:spacing w:after="0" w:line="240" w:lineRule="auto"/>
      </w:pPr>
      <w:r>
        <w:separator/>
      </w:r>
    </w:p>
  </w:footnote>
  <w:footnote w:type="continuationSeparator" w:id="0">
    <w:p w14:paraId="2E996D75" w14:textId="77777777" w:rsidR="002E297F" w:rsidRDefault="002E297F" w:rsidP="00F04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9DA"/>
    <w:multiLevelType w:val="multilevel"/>
    <w:tmpl w:val="BB7057F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16F34D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C193D"/>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1964"/>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90A49"/>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B4586"/>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270E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E5422"/>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8652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F7F66"/>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F00C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03A4F"/>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97C55"/>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2692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206C9"/>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6248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F664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4146F"/>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44F4B"/>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B3DED"/>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A0BD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D265F"/>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253BC"/>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B650E"/>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21C4E"/>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C345F"/>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73F0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53975"/>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F3D16"/>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F7024B"/>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C623F"/>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C6EED"/>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A7BAA"/>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E0A2B"/>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E6E88"/>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AD769D"/>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9513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647C5"/>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83CE2"/>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A2C02"/>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052D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67DC7"/>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6D0465"/>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82449"/>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DC258D"/>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F31401"/>
    <w:multiLevelType w:val="multilevel"/>
    <w:tmpl w:val="18B2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606E46"/>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8200FE"/>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97578"/>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B403B"/>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46389D"/>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E3A32"/>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E07A22"/>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210821"/>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694E2B"/>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057079"/>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C27FD3"/>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E06D6"/>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D063A6"/>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EA3932"/>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B5FC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0B11F0"/>
    <w:multiLevelType w:val="multilevel"/>
    <w:tmpl w:val="BB7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618385">
    <w:abstractNumId w:val="33"/>
  </w:num>
  <w:num w:numId="2" w16cid:durableId="2065375293">
    <w:abstractNumId w:val="39"/>
  </w:num>
  <w:num w:numId="3" w16cid:durableId="866915306">
    <w:abstractNumId w:val="52"/>
  </w:num>
  <w:num w:numId="4" w16cid:durableId="1621230600">
    <w:abstractNumId w:val="19"/>
  </w:num>
  <w:num w:numId="5" w16cid:durableId="1035815055">
    <w:abstractNumId w:val="0"/>
  </w:num>
  <w:num w:numId="6" w16cid:durableId="321739911">
    <w:abstractNumId w:val="60"/>
  </w:num>
  <w:num w:numId="7" w16cid:durableId="563611273">
    <w:abstractNumId w:val="37"/>
  </w:num>
  <w:num w:numId="8" w16cid:durableId="1214148326">
    <w:abstractNumId w:val="31"/>
  </w:num>
  <w:num w:numId="9" w16cid:durableId="659625906">
    <w:abstractNumId w:val="23"/>
  </w:num>
  <w:num w:numId="10" w16cid:durableId="1319992498">
    <w:abstractNumId w:val="36"/>
  </w:num>
  <w:num w:numId="11" w16cid:durableId="1230582167">
    <w:abstractNumId w:val="20"/>
  </w:num>
  <w:num w:numId="12" w16cid:durableId="2114324257">
    <w:abstractNumId w:val="53"/>
  </w:num>
  <w:num w:numId="13" w16cid:durableId="1151677193">
    <w:abstractNumId w:val="44"/>
  </w:num>
  <w:num w:numId="14" w16cid:durableId="922491762">
    <w:abstractNumId w:val="46"/>
  </w:num>
  <w:num w:numId="15" w16cid:durableId="1093820132">
    <w:abstractNumId w:val="1"/>
  </w:num>
  <w:num w:numId="16" w16cid:durableId="2442332">
    <w:abstractNumId w:val="27"/>
  </w:num>
  <w:num w:numId="17" w16cid:durableId="1465657679">
    <w:abstractNumId w:val="3"/>
  </w:num>
  <w:num w:numId="18" w16cid:durableId="1289163134">
    <w:abstractNumId w:val="49"/>
  </w:num>
  <w:num w:numId="19" w16cid:durableId="1242715192">
    <w:abstractNumId w:val="4"/>
  </w:num>
  <w:num w:numId="20" w16cid:durableId="2064057242">
    <w:abstractNumId w:val="54"/>
  </w:num>
  <w:num w:numId="21" w16cid:durableId="1143695921">
    <w:abstractNumId w:val="9"/>
  </w:num>
  <w:num w:numId="22" w16cid:durableId="1509295025">
    <w:abstractNumId w:val="48"/>
  </w:num>
  <w:num w:numId="23" w16cid:durableId="1655334912">
    <w:abstractNumId w:val="38"/>
  </w:num>
  <w:num w:numId="24" w16cid:durableId="166556232">
    <w:abstractNumId w:val="22"/>
  </w:num>
  <w:num w:numId="25" w16cid:durableId="1876459211">
    <w:abstractNumId w:val="10"/>
  </w:num>
  <w:num w:numId="26" w16cid:durableId="1131901829">
    <w:abstractNumId w:val="35"/>
  </w:num>
  <w:num w:numId="27" w16cid:durableId="829951784">
    <w:abstractNumId w:val="34"/>
  </w:num>
  <w:num w:numId="28" w16cid:durableId="1250189802">
    <w:abstractNumId w:val="30"/>
  </w:num>
  <w:num w:numId="29" w16cid:durableId="860750701">
    <w:abstractNumId w:val="43"/>
  </w:num>
  <w:num w:numId="30" w16cid:durableId="1095441989">
    <w:abstractNumId w:val="13"/>
  </w:num>
  <w:num w:numId="31" w16cid:durableId="50160027">
    <w:abstractNumId w:val="59"/>
  </w:num>
  <w:num w:numId="32" w16cid:durableId="2048681688">
    <w:abstractNumId w:val="2"/>
  </w:num>
  <w:num w:numId="33" w16cid:durableId="857617796">
    <w:abstractNumId w:val="47"/>
  </w:num>
  <w:num w:numId="34" w16cid:durableId="342826875">
    <w:abstractNumId w:val="26"/>
  </w:num>
  <w:num w:numId="35" w16cid:durableId="886836488">
    <w:abstractNumId w:val="42"/>
  </w:num>
  <w:num w:numId="36" w16cid:durableId="732509361">
    <w:abstractNumId w:val="58"/>
  </w:num>
  <w:num w:numId="37" w16cid:durableId="1813326440">
    <w:abstractNumId w:val="45"/>
  </w:num>
  <w:num w:numId="38" w16cid:durableId="1471900997">
    <w:abstractNumId w:val="5"/>
  </w:num>
  <w:num w:numId="39" w16cid:durableId="1931426783">
    <w:abstractNumId w:val="32"/>
  </w:num>
  <w:num w:numId="40" w16cid:durableId="586959184">
    <w:abstractNumId w:val="29"/>
  </w:num>
  <w:num w:numId="41" w16cid:durableId="225645855">
    <w:abstractNumId w:val="12"/>
  </w:num>
  <w:num w:numId="42" w16cid:durableId="1290549655">
    <w:abstractNumId w:val="51"/>
  </w:num>
  <w:num w:numId="43" w16cid:durableId="888565630">
    <w:abstractNumId w:val="40"/>
  </w:num>
  <w:num w:numId="44" w16cid:durableId="2125533094">
    <w:abstractNumId w:val="16"/>
  </w:num>
  <w:num w:numId="45" w16cid:durableId="2044010725">
    <w:abstractNumId w:val="14"/>
  </w:num>
  <w:num w:numId="46" w16cid:durableId="222184184">
    <w:abstractNumId w:val="24"/>
  </w:num>
  <w:num w:numId="47" w16cid:durableId="2088960716">
    <w:abstractNumId w:val="41"/>
  </w:num>
  <w:num w:numId="48" w16cid:durableId="81994849">
    <w:abstractNumId w:val="6"/>
  </w:num>
  <w:num w:numId="49" w16cid:durableId="691035029">
    <w:abstractNumId w:val="8"/>
  </w:num>
  <w:num w:numId="50" w16cid:durableId="1041320450">
    <w:abstractNumId w:val="21"/>
  </w:num>
  <w:num w:numId="51" w16cid:durableId="1287854977">
    <w:abstractNumId w:val="61"/>
  </w:num>
  <w:num w:numId="52" w16cid:durableId="277565758">
    <w:abstractNumId w:val="50"/>
  </w:num>
  <w:num w:numId="53" w16cid:durableId="1857159186">
    <w:abstractNumId w:val="57"/>
  </w:num>
  <w:num w:numId="54" w16cid:durableId="2098093274">
    <w:abstractNumId w:val="15"/>
  </w:num>
  <w:num w:numId="55" w16cid:durableId="375744438">
    <w:abstractNumId w:val="56"/>
  </w:num>
  <w:num w:numId="56" w16cid:durableId="532233456">
    <w:abstractNumId w:val="17"/>
  </w:num>
  <w:num w:numId="57" w16cid:durableId="326397118">
    <w:abstractNumId w:val="55"/>
  </w:num>
  <w:num w:numId="58" w16cid:durableId="984971560">
    <w:abstractNumId w:val="11"/>
  </w:num>
  <w:num w:numId="59" w16cid:durableId="1686053598">
    <w:abstractNumId w:val="7"/>
  </w:num>
  <w:num w:numId="60" w16cid:durableId="1424956498">
    <w:abstractNumId w:val="25"/>
  </w:num>
  <w:num w:numId="61" w16cid:durableId="1165702641">
    <w:abstractNumId w:val="18"/>
  </w:num>
  <w:num w:numId="62" w16cid:durableId="1154299550">
    <w:abstractNumId w:val="2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A1"/>
    <w:rsid w:val="0000371E"/>
    <w:rsid w:val="00026650"/>
    <w:rsid w:val="00026F29"/>
    <w:rsid w:val="0003095D"/>
    <w:rsid w:val="000821A0"/>
    <w:rsid w:val="000A065F"/>
    <w:rsid w:val="000A1494"/>
    <w:rsid w:val="0012299E"/>
    <w:rsid w:val="001413F1"/>
    <w:rsid w:val="00197BF2"/>
    <w:rsid w:val="002262A9"/>
    <w:rsid w:val="002E297F"/>
    <w:rsid w:val="003128AE"/>
    <w:rsid w:val="003955E7"/>
    <w:rsid w:val="003A0F05"/>
    <w:rsid w:val="003F180F"/>
    <w:rsid w:val="00425050"/>
    <w:rsid w:val="004C16F6"/>
    <w:rsid w:val="004C2AE7"/>
    <w:rsid w:val="00507099"/>
    <w:rsid w:val="00522A54"/>
    <w:rsid w:val="00552AAF"/>
    <w:rsid w:val="00555052"/>
    <w:rsid w:val="00576F10"/>
    <w:rsid w:val="00630291"/>
    <w:rsid w:val="00642CC4"/>
    <w:rsid w:val="00676D19"/>
    <w:rsid w:val="006B1372"/>
    <w:rsid w:val="006E190E"/>
    <w:rsid w:val="006F1F6F"/>
    <w:rsid w:val="00723E10"/>
    <w:rsid w:val="00746717"/>
    <w:rsid w:val="00765E79"/>
    <w:rsid w:val="00795E69"/>
    <w:rsid w:val="0083606A"/>
    <w:rsid w:val="00860929"/>
    <w:rsid w:val="00870091"/>
    <w:rsid w:val="00877298"/>
    <w:rsid w:val="008953D7"/>
    <w:rsid w:val="00906DA4"/>
    <w:rsid w:val="00912DDD"/>
    <w:rsid w:val="00944DDA"/>
    <w:rsid w:val="009461F4"/>
    <w:rsid w:val="00956F81"/>
    <w:rsid w:val="009A2D64"/>
    <w:rsid w:val="00A01E61"/>
    <w:rsid w:val="00A36B3A"/>
    <w:rsid w:val="00A51DCE"/>
    <w:rsid w:val="00AB5DF7"/>
    <w:rsid w:val="00AC26A1"/>
    <w:rsid w:val="00B45E2E"/>
    <w:rsid w:val="00BF1E98"/>
    <w:rsid w:val="00C0284E"/>
    <w:rsid w:val="00C47934"/>
    <w:rsid w:val="00C66E0D"/>
    <w:rsid w:val="00C76FBB"/>
    <w:rsid w:val="00CB1F64"/>
    <w:rsid w:val="00CB4F3E"/>
    <w:rsid w:val="00CD135D"/>
    <w:rsid w:val="00CF110F"/>
    <w:rsid w:val="00D57602"/>
    <w:rsid w:val="00D674F8"/>
    <w:rsid w:val="00E55082"/>
    <w:rsid w:val="00F0489C"/>
    <w:rsid w:val="00F05C1B"/>
    <w:rsid w:val="00F06D07"/>
    <w:rsid w:val="00F338DA"/>
    <w:rsid w:val="00F46869"/>
    <w:rsid w:val="00F545AE"/>
    <w:rsid w:val="00FA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DA76"/>
  <w15:chartTrackingRefBased/>
  <w15:docId w15:val="{4FDDF41E-1772-4C77-A8A2-873F45EB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A1"/>
    <w:rPr>
      <w:rFonts w:eastAsiaTheme="majorEastAsia" w:cstheme="majorBidi"/>
      <w:color w:val="272727" w:themeColor="text1" w:themeTint="D8"/>
    </w:rPr>
  </w:style>
  <w:style w:type="paragraph" w:styleId="Title">
    <w:name w:val="Title"/>
    <w:basedOn w:val="Normal"/>
    <w:next w:val="Normal"/>
    <w:link w:val="TitleChar"/>
    <w:uiPriority w:val="10"/>
    <w:qFormat/>
    <w:rsid w:val="00AC2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A1"/>
    <w:pPr>
      <w:spacing w:before="160"/>
      <w:jc w:val="center"/>
    </w:pPr>
    <w:rPr>
      <w:i/>
      <w:iCs/>
      <w:color w:val="404040" w:themeColor="text1" w:themeTint="BF"/>
    </w:rPr>
  </w:style>
  <w:style w:type="character" w:customStyle="1" w:styleId="QuoteChar">
    <w:name w:val="Quote Char"/>
    <w:basedOn w:val="DefaultParagraphFont"/>
    <w:link w:val="Quote"/>
    <w:uiPriority w:val="29"/>
    <w:rsid w:val="00AC26A1"/>
    <w:rPr>
      <w:i/>
      <w:iCs/>
      <w:color w:val="404040" w:themeColor="text1" w:themeTint="BF"/>
    </w:rPr>
  </w:style>
  <w:style w:type="paragraph" w:styleId="ListParagraph">
    <w:name w:val="List Paragraph"/>
    <w:basedOn w:val="Normal"/>
    <w:uiPriority w:val="34"/>
    <w:qFormat/>
    <w:rsid w:val="00AC26A1"/>
    <w:pPr>
      <w:ind w:left="720"/>
      <w:contextualSpacing/>
    </w:pPr>
  </w:style>
  <w:style w:type="character" w:styleId="IntenseEmphasis">
    <w:name w:val="Intense Emphasis"/>
    <w:basedOn w:val="DefaultParagraphFont"/>
    <w:uiPriority w:val="21"/>
    <w:qFormat/>
    <w:rsid w:val="00AC26A1"/>
    <w:rPr>
      <w:i/>
      <w:iCs/>
      <w:color w:val="0F4761" w:themeColor="accent1" w:themeShade="BF"/>
    </w:rPr>
  </w:style>
  <w:style w:type="paragraph" w:styleId="IntenseQuote">
    <w:name w:val="Intense Quote"/>
    <w:basedOn w:val="Normal"/>
    <w:next w:val="Normal"/>
    <w:link w:val="IntenseQuoteChar"/>
    <w:uiPriority w:val="30"/>
    <w:qFormat/>
    <w:rsid w:val="00AC2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6A1"/>
    <w:rPr>
      <w:i/>
      <w:iCs/>
      <w:color w:val="0F4761" w:themeColor="accent1" w:themeShade="BF"/>
    </w:rPr>
  </w:style>
  <w:style w:type="character" w:styleId="IntenseReference">
    <w:name w:val="Intense Reference"/>
    <w:basedOn w:val="DefaultParagraphFont"/>
    <w:uiPriority w:val="32"/>
    <w:qFormat/>
    <w:rsid w:val="00AC26A1"/>
    <w:rPr>
      <w:b/>
      <w:bCs/>
      <w:smallCaps/>
      <w:color w:val="0F4761" w:themeColor="accent1" w:themeShade="BF"/>
      <w:spacing w:val="5"/>
    </w:rPr>
  </w:style>
  <w:style w:type="character" w:styleId="Strong">
    <w:name w:val="Strong"/>
    <w:basedOn w:val="DefaultParagraphFont"/>
    <w:uiPriority w:val="22"/>
    <w:qFormat/>
    <w:rsid w:val="00AC26A1"/>
    <w:rPr>
      <w:b/>
      <w:bCs/>
    </w:rPr>
  </w:style>
  <w:style w:type="paragraph" w:styleId="NormalWeb">
    <w:name w:val="Normal (Web)"/>
    <w:basedOn w:val="Normal"/>
    <w:uiPriority w:val="99"/>
    <w:semiHidden/>
    <w:unhideWhenUsed/>
    <w:rsid w:val="00AC26A1"/>
    <w:rPr>
      <w:rFonts w:ascii="Times New Roman" w:hAnsi="Times New Roman" w:cs="Times New Roman"/>
    </w:rPr>
  </w:style>
  <w:style w:type="character" w:styleId="HTMLCode">
    <w:name w:val="HTML Code"/>
    <w:basedOn w:val="DefaultParagraphFont"/>
    <w:uiPriority w:val="99"/>
    <w:semiHidden/>
    <w:unhideWhenUsed/>
    <w:rsid w:val="006F1F6F"/>
    <w:rPr>
      <w:rFonts w:ascii="Courier New" w:eastAsia="Times New Roman" w:hAnsi="Courier New" w:cs="Courier New"/>
      <w:sz w:val="20"/>
      <w:szCs w:val="20"/>
    </w:rPr>
  </w:style>
  <w:style w:type="paragraph" w:styleId="Header">
    <w:name w:val="header"/>
    <w:basedOn w:val="Normal"/>
    <w:link w:val="HeaderChar"/>
    <w:uiPriority w:val="99"/>
    <w:unhideWhenUsed/>
    <w:rsid w:val="00F048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89C"/>
  </w:style>
  <w:style w:type="paragraph" w:styleId="Footer">
    <w:name w:val="footer"/>
    <w:basedOn w:val="Normal"/>
    <w:link w:val="FooterChar"/>
    <w:uiPriority w:val="99"/>
    <w:unhideWhenUsed/>
    <w:rsid w:val="00F048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48494-3661-4FB0-B4FE-49A74065ACFF}">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3391</TotalTime>
  <Pages>37</Pages>
  <Words>5455</Words>
  <Characters>31096</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32</cp:revision>
  <dcterms:created xsi:type="dcterms:W3CDTF">2026-05-19T11:42:00Z</dcterms:created>
  <dcterms:modified xsi:type="dcterms:W3CDTF">2026-06-04T08:13:00Z</dcterms:modified>
</cp:coreProperties>
</file>